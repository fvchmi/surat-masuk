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47C0" w:rsidRPr="00515605" w:rsidRDefault="0025396A" w:rsidP="00611329">
      <w:pPr>
        <w:pStyle w:val="Title"/>
        <w:jc w:val="both"/>
        <w:outlineLvl w:val="0"/>
        <w:rPr>
          <w:sz w:val="22"/>
          <w:szCs w:val="22"/>
          <w:lang w:val="it-IT"/>
        </w:rPr>
      </w:pPr>
      <w:r>
        <w:rPr>
          <w:noProof/>
          <w:sz w:val="22"/>
          <w:szCs w:val="22"/>
          <w:lang w:eastAsia="en-US"/>
        </w:rPr>
        <w:drawing>
          <wp:anchor distT="0" distB="0" distL="0" distR="0" simplePos="0" relativeHeight="251658240" behindDoc="0" locked="0" layoutInCell="1" allowOverlap="1">
            <wp:simplePos x="0" y="0"/>
            <wp:positionH relativeFrom="column">
              <wp:posOffset>-228600</wp:posOffset>
            </wp:positionH>
            <wp:positionV relativeFrom="paragraph">
              <wp:posOffset>-247650</wp:posOffset>
            </wp:positionV>
            <wp:extent cx="1803400" cy="977265"/>
            <wp:effectExtent l="19050" t="0" r="6350" b="0"/>
            <wp:wrapSquare wrapText="largest"/>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1803400" cy="977265"/>
                    </a:xfrm>
                    <a:prstGeom prst="rect">
                      <a:avLst/>
                    </a:prstGeom>
                    <a:solidFill>
                      <a:srgbClr val="FFFFFF"/>
                    </a:solidFill>
                    <a:ln w="9525">
                      <a:noFill/>
                      <a:miter lim="800000"/>
                      <a:headEnd/>
                      <a:tailEnd/>
                    </a:ln>
                  </pic:spPr>
                </pic:pic>
              </a:graphicData>
            </a:graphic>
          </wp:anchor>
        </w:drawing>
      </w:r>
      <w:r w:rsidR="004C2431" w:rsidRPr="00515605">
        <w:rPr>
          <w:sz w:val="22"/>
          <w:szCs w:val="22"/>
          <w:lang w:val="it-IT"/>
        </w:rPr>
        <w:t>JURUSAN</w:t>
      </w:r>
      <w:r w:rsidR="00C76C67" w:rsidRPr="00515605">
        <w:rPr>
          <w:sz w:val="22"/>
          <w:szCs w:val="22"/>
          <w:lang w:val="it-IT"/>
        </w:rPr>
        <w:t xml:space="preserve"> SISTEM INFORMASI</w:t>
      </w:r>
    </w:p>
    <w:p w:rsidR="00C76C67" w:rsidRPr="00515605" w:rsidRDefault="00C76C67" w:rsidP="00611329">
      <w:pPr>
        <w:pStyle w:val="Title"/>
        <w:jc w:val="both"/>
        <w:outlineLvl w:val="0"/>
        <w:rPr>
          <w:sz w:val="22"/>
          <w:szCs w:val="22"/>
          <w:lang w:val="it-IT"/>
        </w:rPr>
      </w:pPr>
      <w:r w:rsidRPr="00515605">
        <w:rPr>
          <w:sz w:val="22"/>
          <w:szCs w:val="22"/>
          <w:lang w:val="it-IT"/>
        </w:rPr>
        <w:t xml:space="preserve">FAKULTAS TEKNOLOGI INFORMASI </w:t>
      </w:r>
    </w:p>
    <w:p w:rsidR="00C76C67" w:rsidRPr="00515605" w:rsidRDefault="00C76C67" w:rsidP="00611329">
      <w:pPr>
        <w:spacing w:line="360" w:lineRule="auto"/>
        <w:jc w:val="both"/>
        <w:outlineLvl w:val="0"/>
        <w:rPr>
          <w:b/>
          <w:sz w:val="22"/>
          <w:szCs w:val="22"/>
          <w:lang w:val="sv-SE"/>
        </w:rPr>
      </w:pPr>
      <w:r w:rsidRPr="00515605">
        <w:rPr>
          <w:b/>
          <w:sz w:val="22"/>
          <w:szCs w:val="22"/>
          <w:lang w:val="sv-SE"/>
        </w:rPr>
        <w:t xml:space="preserve">INSTITUT TEKNOLOGI SEPULUH NOPEMBER </w:t>
      </w:r>
    </w:p>
    <w:p w:rsidR="00C76C67" w:rsidRPr="00515605" w:rsidRDefault="009B47C0" w:rsidP="00611329">
      <w:pPr>
        <w:spacing w:line="360" w:lineRule="auto"/>
        <w:jc w:val="both"/>
        <w:rPr>
          <w:b/>
          <w:sz w:val="22"/>
          <w:szCs w:val="22"/>
          <w:lang w:val="sv-SE"/>
        </w:rPr>
      </w:pPr>
      <w:r w:rsidRPr="00515605">
        <w:rPr>
          <w:sz w:val="22"/>
          <w:szCs w:val="22"/>
        </w:rPr>
        <w:pict>
          <v:line id="_x0000_s2050" style="position:absolute;left:0;text-align:left;flip:y;z-index:251657216" from="-12.65pt,3.45pt" to="559.6pt,4.2pt" strokeweight=".53mm"/>
        </w:pict>
      </w:r>
    </w:p>
    <w:p w:rsidR="00C76C67" w:rsidRPr="00515605" w:rsidRDefault="00C76C67" w:rsidP="00611329">
      <w:pPr>
        <w:spacing w:line="360" w:lineRule="auto"/>
        <w:jc w:val="both"/>
        <w:outlineLvl w:val="0"/>
        <w:rPr>
          <w:b/>
          <w:sz w:val="22"/>
          <w:szCs w:val="22"/>
          <w:u w:val="single"/>
          <w:lang w:val="sv-SE"/>
        </w:rPr>
      </w:pPr>
      <w:r w:rsidRPr="00515605">
        <w:rPr>
          <w:b/>
          <w:sz w:val="22"/>
          <w:szCs w:val="22"/>
          <w:u w:val="single"/>
          <w:lang w:val="sv-SE"/>
        </w:rPr>
        <w:t>USULAN TUGAS AKHIR</w:t>
      </w:r>
    </w:p>
    <w:p w:rsidR="00C76C67" w:rsidRPr="00515605" w:rsidRDefault="00C76C67" w:rsidP="00611329">
      <w:pPr>
        <w:spacing w:line="360" w:lineRule="auto"/>
        <w:jc w:val="both"/>
        <w:rPr>
          <w:b/>
          <w:sz w:val="22"/>
          <w:szCs w:val="22"/>
          <w:u w:val="single"/>
          <w:lang w:val="sv-SE"/>
        </w:rPr>
      </w:pPr>
    </w:p>
    <w:p w:rsidR="00C76C67" w:rsidRPr="00515605" w:rsidRDefault="00C76C67" w:rsidP="00611329">
      <w:pPr>
        <w:spacing w:line="360" w:lineRule="auto"/>
        <w:ind w:firstLine="720"/>
        <w:jc w:val="both"/>
        <w:outlineLvl w:val="0"/>
        <w:rPr>
          <w:b/>
          <w:sz w:val="22"/>
          <w:szCs w:val="22"/>
        </w:rPr>
      </w:pPr>
      <w:r w:rsidRPr="00515605">
        <w:rPr>
          <w:b/>
          <w:sz w:val="22"/>
          <w:szCs w:val="22"/>
        </w:rPr>
        <w:t xml:space="preserve">IDENTITAS PENGUSUL </w:t>
      </w:r>
    </w:p>
    <w:p w:rsidR="002F0BF0" w:rsidRPr="00515605" w:rsidRDefault="002F0BF0" w:rsidP="00611329">
      <w:pPr>
        <w:spacing w:line="360" w:lineRule="auto"/>
        <w:ind w:left="720"/>
        <w:jc w:val="both"/>
        <w:rPr>
          <w:b/>
          <w:sz w:val="22"/>
          <w:szCs w:val="22"/>
        </w:rPr>
      </w:pPr>
      <w:r w:rsidRPr="00515605">
        <w:rPr>
          <w:b/>
          <w:sz w:val="22"/>
          <w:szCs w:val="22"/>
        </w:rPr>
        <w:t>NAMA</w:t>
      </w:r>
      <w:r w:rsidRPr="00515605">
        <w:rPr>
          <w:b/>
          <w:sz w:val="22"/>
          <w:szCs w:val="22"/>
        </w:rPr>
        <w:tab/>
      </w:r>
      <w:r w:rsidRPr="00515605">
        <w:rPr>
          <w:b/>
          <w:sz w:val="22"/>
          <w:szCs w:val="22"/>
        </w:rPr>
        <w:tab/>
      </w:r>
      <w:r w:rsidR="004A6802">
        <w:rPr>
          <w:b/>
          <w:sz w:val="22"/>
          <w:szCs w:val="22"/>
        </w:rPr>
        <w:tab/>
      </w:r>
      <w:r w:rsidR="001043EA" w:rsidRPr="00515605">
        <w:rPr>
          <w:b/>
          <w:sz w:val="22"/>
          <w:szCs w:val="22"/>
        </w:rPr>
        <w:tab/>
      </w:r>
      <w:r w:rsidRPr="00515605">
        <w:rPr>
          <w:b/>
          <w:sz w:val="22"/>
          <w:szCs w:val="22"/>
        </w:rPr>
        <w:t xml:space="preserve">: </w:t>
      </w:r>
      <w:r w:rsidR="00433F2A" w:rsidRPr="00515605">
        <w:rPr>
          <w:b/>
          <w:sz w:val="22"/>
          <w:szCs w:val="22"/>
        </w:rPr>
        <w:t>AGUNG LAKSONO</w:t>
      </w:r>
    </w:p>
    <w:p w:rsidR="002F0BF0" w:rsidRPr="00515605" w:rsidRDefault="00F0155D" w:rsidP="00611329">
      <w:pPr>
        <w:spacing w:line="360" w:lineRule="auto"/>
        <w:ind w:left="720"/>
        <w:jc w:val="both"/>
        <w:rPr>
          <w:b/>
          <w:sz w:val="22"/>
          <w:szCs w:val="22"/>
        </w:rPr>
      </w:pPr>
      <w:r w:rsidRPr="00515605">
        <w:rPr>
          <w:b/>
          <w:sz w:val="22"/>
          <w:szCs w:val="22"/>
        </w:rPr>
        <w:t>NRP</w:t>
      </w:r>
      <w:r w:rsidRPr="00515605">
        <w:rPr>
          <w:b/>
          <w:sz w:val="22"/>
          <w:szCs w:val="22"/>
        </w:rPr>
        <w:tab/>
      </w:r>
      <w:r w:rsidRPr="00515605">
        <w:rPr>
          <w:b/>
          <w:sz w:val="22"/>
          <w:szCs w:val="22"/>
        </w:rPr>
        <w:tab/>
      </w:r>
      <w:r w:rsidRPr="00515605">
        <w:rPr>
          <w:b/>
          <w:sz w:val="22"/>
          <w:szCs w:val="22"/>
        </w:rPr>
        <w:tab/>
      </w:r>
      <w:r w:rsidR="001043EA" w:rsidRPr="00515605">
        <w:rPr>
          <w:b/>
          <w:sz w:val="22"/>
          <w:szCs w:val="22"/>
        </w:rPr>
        <w:tab/>
      </w:r>
      <w:r w:rsidRPr="00515605">
        <w:rPr>
          <w:b/>
          <w:sz w:val="22"/>
          <w:szCs w:val="22"/>
        </w:rPr>
        <w:t xml:space="preserve">: </w:t>
      </w:r>
      <w:r w:rsidR="0009643E" w:rsidRPr="00515605">
        <w:rPr>
          <w:b/>
          <w:sz w:val="22"/>
          <w:szCs w:val="22"/>
        </w:rPr>
        <w:t>5207100703</w:t>
      </w:r>
    </w:p>
    <w:p w:rsidR="002F0BF0" w:rsidRPr="00515605" w:rsidRDefault="002F0BF0" w:rsidP="00611329">
      <w:pPr>
        <w:spacing w:line="360" w:lineRule="auto"/>
        <w:ind w:left="720"/>
        <w:jc w:val="both"/>
        <w:rPr>
          <w:b/>
          <w:sz w:val="22"/>
          <w:szCs w:val="22"/>
        </w:rPr>
      </w:pPr>
      <w:r w:rsidRPr="00515605">
        <w:rPr>
          <w:b/>
          <w:sz w:val="22"/>
          <w:szCs w:val="22"/>
        </w:rPr>
        <w:t xml:space="preserve">DOSEN </w:t>
      </w:r>
      <w:r w:rsidR="001043EA" w:rsidRPr="00515605">
        <w:rPr>
          <w:b/>
          <w:sz w:val="22"/>
          <w:szCs w:val="22"/>
        </w:rPr>
        <w:t>PEMBIMBING I</w:t>
      </w:r>
      <w:r w:rsidRPr="00515605">
        <w:rPr>
          <w:b/>
          <w:sz w:val="22"/>
          <w:szCs w:val="22"/>
        </w:rPr>
        <w:tab/>
        <w:t xml:space="preserve">: </w:t>
      </w:r>
      <w:r w:rsidR="00C72C9C" w:rsidRPr="00515605">
        <w:rPr>
          <w:b/>
          <w:sz w:val="22"/>
          <w:szCs w:val="22"/>
        </w:rPr>
        <w:t>Ir. Ahmad Holil Noor Ali, M.Kom</w:t>
      </w:r>
    </w:p>
    <w:p w:rsidR="001043EA" w:rsidRPr="00515605" w:rsidRDefault="001043EA" w:rsidP="00611329">
      <w:pPr>
        <w:spacing w:line="360" w:lineRule="auto"/>
        <w:ind w:left="720"/>
        <w:jc w:val="both"/>
        <w:rPr>
          <w:b/>
          <w:sz w:val="22"/>
          <w:szCs w:val="22"/>
        </w:rPr>
      </w:pPr>
      <w:r w:rsidRPr="00515605">
        <w:rPr>
          <w:b/>
          <w:sz w:val="22"/>
          <w:szCs w:val="22"/>
        </w:rPr>
        <w:t>DOSEN PEMBIMBING II</w:t>
      </w:r>
      <w:r w:rsidRPr="00515605">
        <w:rPr>
          <w:b/>
          <w:sz w:val="22"/>
          <w:szCs w:val="22"/>
        </w:rPr>
        <w:tab/>
        <w:t>:</w:t>
      </w:r>
      <w:r w:rsidR="0009643E" w:rsidRPr="00515605">
        <w:rPr>
          <w:b/>
          <w:sz w:val="22"/>
          <w:szCs w:val="22"/>
        </w:rPr>
        <w:t xml:space="preserve"> </w:t>
      </w:r>
      <w:r w:rsidR="00C72C9C" w:rsidRPr="00515605">
        <w:rPr>
          <w:b/>
          <w:sz w:val="22"/>
          <w:szCs w:val="22"/>
        </w:rPr>
        <w:t>Feby Artwodini,S.Kom,MT</w:t>
      </w:r>
    </w:p>
    <w:p w:rsidR="001043EA" w:rsidRPr="00515605" w:rsidRDefault="0009643E" w:rsidP="00611329">
      <w:pPr>
        <w:spacing w:line="360" w:lineRule="auto"/>
        <w:ind w:left="3600" w:hanging="2880"/>
        <w:jc w:val="both"/>
        <w:rPr>
          <w:b/>
          <w:sz w:val="22"/>
          <w:szCs w:val="22"/>
        </w:rPr>
      </w:pPr>
      <w:r w:rsidRPr="00515605">
        <w:rPr>
          <w:b/>
          <w:sz w:val="22"/>
          <w:szCs w:val="22"/>
        </w:rPr>
        <w:t>LAB</w:t>
      </w:r>
      <w:r w:rsidRPr="00515605">
        <w:rPr>
          <w:b/>
          <w:sz w:val="22"/>
          <w:szCs w:val="22"/>
        </w:rPr>
        <w:tab/>
      </w:r>
      <w:r w:rsidR="001043EA" w:rsidRPr="00515605">
        <w:rPr>
          <w:b/>
          <w:sz w:val="22"/>
          <w:szCs w:val="22"/>
        </w:rPr>
        <w:t>:</w:t>
      </w:r>
      <w:r w:rsidRPr="00515605">
        <w:rPr>
          <w:b/>
          <w:sz w:val="22"/>
          <w:szCs w:val="22"/>
        </w:rPr>
        <w:t xml:space="preserve"> Perencanaan dan Pengembangan Sistem </w:t>
      </w:r>
      <w:r w:rsidR="00364837" w:rsidRPr="00515605">
        <w:rPr>
          <w:b/>
          <w:sz w:val="22"/>
          <w:szCs w:val="22"/>
        </w:rPr>
        <w:t xml:space="preserve">  </w:t>
      </w:r>
      <w:r w:rsidR="00364837" w:rsidRPr="00515605">
        <w:rPr>
          <w:b/>
          <w:sz w:val="22"/>
          <w:szCs w:val="22"/>
        </w:rPr>
        <w:br/>
        <w:t xml:space="preserve">  </w:t>
      </w:r>
      <w:r w:rsidRPr="00515605">
        <w:rPr>
          <w:b/>
          <w:sz w:val="22"/>
          <w:szCs w:val="22"/>
        </w:rPr>
        <w:t>Informasi</w:t>
      </w:r>
    </w:p>
    <w:p w:rsidR="00C76C67" w:rsidRPr="00515605" w:rsidRDefault="00C76C67" w:rsidP="00611329">
      <w:pPr>
        <w:numPr>
          <w:ilvl w:val="0"/>
          <w:numId w:val="1"/>
        </w:numPr>
        <w:spacing w:line="360" w:lineRule="auto"/>
        <w:jc w:val="both"/>
        <w:outlineLvl w:val="0"/>
        <w:rPr>
          <w:b/>
          <w:sz w:val="22"/>
          <w:szCs w:val="22"/>
        </w:rPr>
      </w:pPr>
      <w:r w:rsidRPr="00515605">
        <w:rPr>
          <w:b/>
          <w:sz w:val="22"/>
          <w:szCs w:val="22"/>
        </w:rPr>
        <w:t>JUDUL TUGAS AKHIR</w:t>
      </w:r>
    </w:p>
    <w:p w:rsidR="00611329" w:rsidRPr="00515605" w:rsidRDefault="00611329" w:rsidP="00611329">
      <w:pPr>
        <w:spacing w:line="360" w:lineRule="auto"/>
        <w:ind w:left="720"/>
        <w:rPr>
          <w:sz w:val="22"/>
          <w:szCs w:val="22"/>
        </w:rPr>
      </w:pPr>
      <w:r w:rsidRPr="00515605">
        <w:rPr>
          <w:sz w:val="22"/>
          <w:szCs w:val="22"/>
        </w:rPr>
        <w:t xml:space="preserve"> “RANCANG BANGUN </w:t>
      </w:r>
      <w:r w:rsidR="00C00152">
        <w:rPr>
          <w:sz w:val="22"/>
          <w:szCs w:val="22"/>
        </w:rPr>
        <w:t xml:space="preserve">APLIKASI </w:t>
      </w:r>
      <w:r w:rsidRPr="00515605">
        <w:rPr>
          <w:sz w:val="22"/>
          <w:szCs w:val="22"/>
        </w:rPr>
        <w:t>ADMINISTRASI KESANTRIAN MADRASAH ALIYAH PP AMANATUL UMMAH</w:t>
      </w:r>
      <w:r w:rsidR="00347A57" w:rsidRPr="00515605">
        <w:rPr>
          <w:sz w:val="22"/>
          <w:szCs w:val="22"/>
        </w:rPr>
        <w:t xml:space="preserve">, </w:t>
      </w:r>
      <w:r w:rsidR="00331369" w:rsidRPr="00515605">
        <w:rPr>
          <w:sz w:val="22"/>
          <w:szCs w:val="22"/>
        </w:rPr>
        <w:t>SURABAYA</w:t>
      </w:r>
      <w:r w:rsidR="0099323F">
        <w:rPr>
          <w:sz w:val="22"/>
          <w:szCs w:val="22"/>
        </w:rPr>
        <w:t xml:space="preserve"> SEBAGAI SOLUSI EFISIENSI WAKTU OPERASIONAL</w:t>
      </w:r>
      <w:r w:rsidRPr="00515605">
        <w:rPr>
          <w:sz w:val="22"/>
          <w:szCs w:val="22"/>
        </w:rPr>
        <w:t>”</w:t>
      </w:r>
    </w:p>
    <w:p w:rsidR="00CD7B81" w:rsidRPr="00515605" w:rsidRDefault="00CD7B81" w:rsidP="00611329">
      <w:pPr>
        <w:spacing w:line="360" w:lineRule="auto"/>
        <w:ind w:left="720"/>
        <w:jc w:val="both"/>
        <w:rPr>
          <w:sz w:val="22"/>
          <w:szCs w:val="22"/>
        </w:rPr>
      </w:pPr>
    </w:p>
    <w:p w:rsidR="00D5622F" w:rsidRPr="00515605" w:rsidRDefault="001043EA" w:rsidP="00611329">
      <w:pPr>
        <w:numPr>
          <w:ilvl w:val="0"/>
          <w:numId w:val="1"/>
        </w:numPr>
        <w:spacing w:line="360" w:lineRule="auto"/>
        <w:jc w:val="both"/>
        <w:outlineLvl w:val="0"/>
        <w:rPr>
          <w:b/>
          <w:sz w:val="22"/>
          <w:szCs w:val="22"/>
        </w:rPr>
      </w:pPr>
      <w:r w:rsidRPr="00515605">
        <w:rPr>
          <w:b/>
          <w:sz w:val="22"/>
          <w:szCs w:val="22"/>
        </w:rPr>
        <w:t>ABSTRAK</w:t>
      </w:r>
    </w:p>
    <w:p w:rsidR="007A4EBA" w:rsidRPr="00515605" w:rsidRDefault="005558B1" w:rsidP="004122DA">
      <w:pPr>
        <w:ind w:left="720" w:firstLine="720"/>
        <w:jc w:val="both"/>
        <w:rPr>
          <w:i/>
          <w:sz w:val="22"/>
          <w:szCs w:val="22"/>
        </w:rPr>
      </w:pPr>
      <w:r w:rsidRPr="00515605">
        <w:rPr>
          <w:i/>
          <w:sz w:val="22"/>
          <w:szCs w:val="22"/>
        </w:rPr>
        <w:t>A</w:t>
      </w:r>
      <w:r w:rsidR="00835D5B" w:rsidRPr="00515605">
        <w:rPr>
          <w:i/>
          <w:sz w:val="22"/>
          <w:szCs w:val="22"/>
        </w:rPr>
        <w:t xml:space="preserve">dministrasi </w:t>
      </w:r>
      <w:r w:rsidRPr="00515605">
        <w:rPr>
          <w:i/>
          <w:sz w:val="22"/>
          <w:szCs w:val="22"/>
        </w:rPr>
        <w:t xml:space="preserve">kesantrian </w:t>
      </w:r>
      <w:r w:rsidR="00835D5B" w:rsidRPr="00515605">
        <w:rPr>
          <w:i/>
          <w:sz w:val="22"/>
          <w:szCs w:val="22"/>
        </w:rPr>
        <w:t xml:space="preserve">merupakan </w:t>
      </w:r>
      <w:r w:rsidRPr="00515605">
        <w:rPr>
          <w:i/>
          <w:sz w:val="22"/>
          <w:szCs w:val="22"/>
        </w:rPr>
        <w:t xml:space="preserve">bagian penting pada </w:t>
      </w:r>
      <w:r w:rsidR="00A86EF0" w:rsidRPr="00515605">
        <w:rPr>
          <w:i/>
          <w:sz w:val="22"/>
          <w:szCs w:val="22"/>
        </w:rPr>
        <w:t>MA</w:t>
      </w:r>
      <w:r w:rsidR="006D6B7A" w:rsidRPr="00515605">
        <w:rPr>
          <w:i/>
          <w:sz w:val="22"/>
          <w:szCs w:val="22"/>
        </w:rPr>
        <w:t xml:space="preserve"> </w:t>
      </w:r>
      <w:r w:rsidR="00835D5B" w:rsidRPr="00515605">
        <w:rPr>
          <w:i/>
          <w:sz w:val="22"/>
          <w:szCs w:val="22"/>
        </w:rPr>
        <w:t>P</w:t>
      </w:r>
      <w:r w:rsidR="006D6B7A" w:rsidRPr="00515605">
        <w:rPr>
          <w:i/>
          <w:sz w:val="22"/>
          <w:szCs w:val="22"/>
        </w:rPr>
        <w:t xml:space="preserve">ondok </w:t>
      </w:r>
      <w:r w:rsidR="00835D5B" w:rsidRPr="00515605">
        <w:rPr>
          <w:i/>
          <w:sz w:val="22"/>
          <w:szCs w:val="22"/>
        </w:rPr>
        <w:t>P</w:t>
      </w:r>
      <w:r w:rsidR="006D6B7A" w:rsidRPr="00515605">
        <w:rPr>
          <w:i/>
          <w:sz w:val="22"/>
          <w:szCs w:val="22"/>
        </w:rPr>
        <w:t>esantren</w:t>
      </w:r>
      <w:r w:rsidR="00835D5B" w:rsidRPr="00515605">
        <w:rPr>
          <w:i/>
          <w:sz w:val="22"/>
          <w:szCs w:val="22"/>
        </w:rPr>
        <w:t xml:space="preserve"> Amanatul Ummah</w:t>
      </w:r>
      <w:r w:rsidR="006D6B7A" w:rsidRPr="00515605">
        <w:rPr>
          <w:i/>
          <w:sz w:val="22"/>
          <w:szCs w:val="22"/>
        </w:rPr>
        <w:t>, Surabaya</w:t>
      </w:r>
      <w:r w:rsidR="00835D5B" w:rsidRPr="00515605">
        <w:rPr>
          <w:i/>
          <w:sz w:val="22"/>
          <w:szCs w:val="22"/>
        </w:rPr>
        <w:t>.</w:t>
      </w:r>
      <w:r w:rsidRPr="00515605">
        <w:rPr>
          <w:i/>
          <w:sz w:val="22"/>
          <w:szCs w:val="22"/>
        </w:rPr>
        <w:t xml:space="preserve"> </w:t>
      </w:r>
      <w:r w:rsidR="003C14BD">
        <w:rPr>
          <w:i/>
          <w:sz w:val="22"/>
          <w:szCs w:val="22"/>
        </w:rPr>
        <w:t xml:space="preserve">Tanpa adanya administrasi kesantrian, pengelolaan </w:t>
      </w:r>
      <w:r w:rsidR="00CF36D3">
        <w:rPr>
          <w:i/>
          <w:sz w:val="22"/>
          <w:szCs w:val="22"/>
        </w:rPr>
        <w:t xml:space="preserve">informasi </w:t>
      </w:r>
      <w:r w:rsidR="003C14BD">
        <w:rPr>
          <w:i/>
          <w:sz w:val="22"/>
          <w:szCs w:val="22"/>
        </w:rPr>
        <w:t xml:space="preserve">santri akan </w:t>
      </w:r>
      <w:r w:rsidR="00CF36D3">
        <w:rPr>
          <w:i/>
          <w:sz w:val="22"/>
          <w:szCs w:val="22"/>
        </w:rPr>
        <w:t>menghambat</w:t>
      </w:r>
      <w:r w:rsidR="003C14BD">
        <w:rPr>
          <w:i/>
          <w:sz w:val="22"/>
          <w:szCs w:val="22"/>
        </w:rPr>
        <w:t xml:space="preserve"> </w:t>
      </w:r>
      <w:r w:rsidR="00CF36D3">
        <w:rPr>
          <w:i/>
          <w:sz w:val="22"/>
          <w:szCs w:val="22"/>
        </w:rPr>
        <w:t xml:space="preserve">keberlangsungan </w:t>
      </w:r>
      <w:r w:rsidR="003C14BD">
        <w:rPr>
          <w:i/>
          <w:sz w:val="22"/>
          <w:szCs w:val="22"/>
        </w:rPr>
        <w:t xml:space="preserve">aktivitas </w:t>
      </w:r>
      <w:r w:rsidR="00DA61F8">
        <w:rPr>
          <w:i/>
          <w:sz w:val="22"/>
          <w:szCs w:val="22"/>
        </w:rPr>
        <w:t>pembelajaran</w:t>
      </w:r>
      <w:r w:rsidR="003C14BD">
        <w:rPr>
          <w:i/>
          <w:sz w:val="22"/>
          <w:szCs w:val="22"/>
        </w:rPr>
        <w:t xml:space="preserve">. </w:t>
      </w:r>
      <w:r w:rsidR="009F7165">
        <w:rPr>
          <w:i/>
          <w:sz w:val="22"/>
          <w:szCs w:val="22"/>
        </w:rPr>
        <w:t>A</w:t>
      </w:r>
      <w:r w:rsidR="00D5622F" w:rsidRPr="00515605">
        <w:rPr>
          <w:i/>
          <w:sz w:val="22"/>
          <w:szCs w:val="22"/>
        </w:rPr>
        <w:t xml:space="preserve">dministrasi kesantrian </w:t>
      </w:r>
      <w:r w:rsidR="00CF36D3">
        <w:rPr>
          <w:i/>
          <w:sz w:val="22"/>
          <w:szCs w:val="22"/>
        </w:rPr>
        <w:t>memiliki</w:t>
      </w:r>
      <w:r w:rsidR="00D5622F" w:rsidRPr="00515605">
        <w:rPr>
          <w:i/>
          <w:sz w:val="22"/>
          <w:szCs w:val="22"/>
        </w:rPr>
        <w:t xml:space="preserve"> 3 domain, yaitu </w:t>
      </w:r>
      <w:r w:rsidR="004C2D67">
        <w:rPr>
          <w:i/>
          <w:sz w:val="22"/>
          <w:szCs w:val="22"/>
        </w:rPr>
        <w:t>mengelola</w:t>
      </w:r>
      <w:r w:rsidR="00D5622F" w:rsidRPr="00515605">
        <w:rPr>
          <w:i/>
          <w:sz w:val="22"/>
          <w:szCs w:val="22"/>
        </w:rPr>
        <w:t xml:space="preserve"> santri, asrama dan ekstrakurikuler.</w:t>
      </w:r>
      <w:r w:rsidR="007E4647">
        <w:rPr>
          <w:i/>
          <w:sz w:val="22"/>
          <w:szCs w:val="22"/>
        </w:rPr>
        <w:t xml:space="preserve"> </w:t>
      </w:r>
      <w:r w:rsidR="009F7165">
        <w:rPr>
          <w:i/>
          <w:sz w:val="22"/>
          <w:szCs w:val="22"/>
        </w:rPr>
        <w:t>A</w:t>
      </w:r>
      <w:r w:rsidR="007E4647">
        <w:rPr>
          <w:i/>
          <w:sz w:val="22"/>
          <w:szCs w:val="22"/>
        </w:rPr>
        <w:t xml:space="preserve">dministrasi kesantrian sering </w:t>
      </w:r>
      <w:r w:rsidR="00F03F39">
        <w:rPr>
          <w:i/>
          <w:sz w:val="22"/>
          <w:szCs w:val="22"/>
        </w:rPr>
        <w:t>mengalami permasalahan-permasa</w:t>
      </w:r>
      <w:r w:rsidR="009F7165">
        <w:rPr>
          <w:i/>
          <w:sz w:val="22"/>
          <w:szCs w:val="22"/>
        </w:rPr>
        <w:t>la</w:t>
      </w:r>
      <w:r w:rsidR="00F03F39">
        <w:rPr>
          <w:i/>
          <w:sz w:val="22"/>
          <w:szCs w:val="22"/>
        </w:rPr>
        <w:t>han,</w:t>
      </w:r>
      <w:r w:rsidR="009F7165">
        <w:rPr>
          <w:i/>
          <w:sz w:val="22"/>
          <w:szCs w:val="22"/>
        </w:rPr>
        <w:t xml:space="preserve"> s</w:t>
      </w:r>
      <w:r w:rsidR="007E4647">
        <w:rPr>
          <w:i/>
          <w:sz w:val="22"/>
          <w:szCs w:val="22"/>
        </w:rPr>
        <w:t>ehingga mengganggu aktivitas-aktivitas</w:t>
      </w:r>
      <w:r w:rsidR="00BC2280">
        <w:rPr>
          <w:i/>
          <w:sz w:val="22"/>
          <w:szCs w:val="22"/>
        </w:rPr>
        <w:t xml:space="preserve"> dari pendidikan yang telah direncanakan</w:t>
      </w:r>
      <w:r w:rsidR="007E4647">
        <w:rPr>
          <w:i/>
          <w:sz w:val="22"/>
          <w:szCs w:val="22"/>
        </w:rPr>
        <w:t>.</w:t>
      </w:r>
    </w:p>
    <w:p w:rsidR="00D5622F" w:rsidRPr="00515605" w:rsidRDefault="00D5622F" w:rsidP="004122DA">
      <w:pPr>
        <w:ind w:left="720" w:firstLine="720"/>
        <w:jc w:val="both"/>
        <w:rPr>
          <w:i/>
          <w:sz w:val="22"/>
          <w:szCs w:val="22"/>
        </w:rPr>
      </w:pPr>
      <w:r w:rsidRPr="00515605">
        <w:rPr>
          <w:i/>
          <w:sz w:val="22"/>
          <w:szCs w:val="22"/>
        </w:rPr>
        <w:t xml:space="preserve">Permasalahan yang ada pada administrasi kesantrian yaitu pengelolaan </w:t>
      </w:r>
      <w:r w:rsidR="00830D53" w:rsidRPr="00515605">
        <w:rPr>
          <w:i/>
          <w:sz w:val="22"/>
          <w:szCs w:val="22"/>
        </w:rPr>
        <w:t>klasifikasi santri baru</w:t>
      </w:r>
      <w:r w:rsidRPr="00515605">
        <w:rPr>
          <w:i/>
          <w:sz w:val="22"/>
          <w:szCs w:val="22"/>
        </w:rPr>
        <w:t xml:space="preserve">, </w:t>
      </w:r>
      <w:r w:rsidR="00830D53" w:rsidRPr="00515605">
        <w:rPr>
          <w:i/>
          <w:sz w:val="22"/>
          <w:szCs w:val="22"/>
        </w:rPr>
        <w:t xml:space="preserve">pengelolaan asrama </w:t>
      </w:r>
      <w:r w:rsidR="00E83EB5">
        <w:rPr>
          <w:i/>
          <w:sz w:val="22"/>
          <w:szCs w:val="22"/>
        </w:rPr>
        <w:t xml:space="preserve">yang </w:t>
      </w:r>
      <w:r w:rsidR="00830D53" w:rsidRPr="00515605">
        <w:rPr>
          <w:i/>
          <w:sz w:val="22"/>
          <w:szCs w:val="22"/>
        </w:rPr>
        <w:t xml:space="preserve">masih kacau, </w:t>
      </w:r>
      <w:r w:rsidRPr="00515605">
        <w:rPr>
          <w:i/>
          <w:sz w:val="22"/>
          <w:szCs w:val="22"/>
        </w:rPr>
        <w:t>kegiatan antar ekstrakurikuler sering be</w:t>
      </w:r>
      <w:r w:rsidR="00856F78">
        <w:rPr>
          <w:i/>
          <w:sz w:val="22"/>
          <w:szCs w:val="22"/>
        </w:rPr>
        <w:t>rbe</w:t>
      </w:r>
      <w:r w:rsidR="00E83EB5">
        <w:rPr>
          <w:i/>
          <w:sz w:val="22"/>
          <w:szCs w:val="22"/>
        </w:rPr>
        <w:t>nturan</w:t>
      </w:r>
      <w:r w:rsidRPr="00515605">
        <w:rPr>
          <w:i/>
          <w:sz w:val="22"/>
          <w:szCs w:val="22"/>
        </w:rPr>
        <w:t xml:space="preserve"> </w:t>
      </w:r>
      <w:r w:rsidR="00E83EB5">
        <w:rPr>
          <w:i/>
          <w:sz w:val="22"/>
          <w:szCs w:val="22"/>
        </w:rPr>
        <w:t xml:space="preserve">dan </w:t>
      </w:r>
      <w:r w:rsidRPr="00515605">
        <w:rPr>
          <w:i/>
          <w:sz w:val="22"/>
          <w:szCs w:val="22"/>
        </w:rPr>
        <w:t>informasi anggota ekstrakurikuler tidak konsisten</w:t>
      </w:r>
      <w:r w:rsidR="00830D53" w:rsidRPr="00515605">
        <w:rPr>
          <w:i/>
          <w:sz w:val="22"/>
          <w:szCs w:val="22"/>
        </w:rPr>
        <w:t>.</w:t>
      </w:r>
    </w:p>
    <w:p w:rsidR="004122DA" w:rsidRPr="00515605" w:rsidRDefault="006738CB" w:rsidP="004122DA">
      <w:pPr>
        <w:ind w:left="720" w:firstLine="720"/>
        <w:jc w:val="both"/>
        <w:rPr>
          <w:i/>
          <w:sz w:val="22"/>
          <w:szCs w:val="22"/>
        </w:rPr>
      </w:pPr>
      <w:r w:rsidRPr="00515605">
        <w:rPr>
          <w:i/>
          <w:sz w:val="22"/>
          <w:szCs w:val="22"/>
        </w:rPr>
        <w:t xml:space="preserve">Metode penelitian </w:t>
      </w:r>
      <w:r w:rsidR="00A8242A" w:rsidRPr="00515605">
        <w:rPr>
          <w:i/>
          <w:sz w:val="22"/>
          <w:szCs w:val="22"/>
        </w:rPr>
        <w:t xml:space="preserve">pada tugas akhir </w:t>
      </w:r>
      <w:r w:rsidR="00835D5B" w:rsidRPr="00515605">
        <w:rPr>
          <w:i/>
          <w:sz w:val="22"/>
          <w:szCs w:val="22"/>
        </w:rPr>
        <w:t xml:space="preserve">ini </w:t>
      </w:r>
      <w:r w:rsidR="004122DA" w:rsidRPr="00515605">
        <w:rPr>
          <w:i/>
          <w:sz w:val="22"/>
          <w:szCs w:val="22"/>
        </w:rPr>
        <w:t>dimulai dengan pengumpulan data-data pendukung</w:t>
      </w:r>
      <w:r w:rsidR="00A8242A" w:rsidRPr="00515605">
        <w:rPr>
          <w:i/>
          <w:sz w:val="22"/>
          <w:szCs w:val="22"/>
        </w:rPr>
        <w:t xml:space="preserve">, </w:t>
      </w:r>
      <w:r w:rsidR="009E13F1" w:rsidRPr="00515605">
        <w:rPr>
          <w:i/>
          <w:sz w:val="22"/>
          <w:szCs w:val="22"/>
        </w:rPr>
        <w:t>identifikasi masalah</w:t>
      </w:r>
      <w:r w:rsidR="004122DA" w:rsidRPr="00515605">
        <w:rPr>
          <w:i/>
          <w:sz w:val="22"/>
          <w:szCs w:val="22"/>
        </w:rPr>
        <w:t xml:space="preserve">, analisa kebutuhan </w:t>
      </w:r>
      <w:r w:rsidR="00835D5B" w:rsidRPr="00515605">
        <w:rPr>
          <w:i/>
          <w:sz w:val="22"/>
          <w:szCs w:val="22"/>
        </w:rPr>
        <w:t xml:space="preserve">menggunakan </w:t>
      </w:r>
      <w:r w:rsidR="009F7165" w:rsidRPr="009F7165">
        <w:rPr>
          <w:i/>
          <w:sz w:val="22"/>
          <w:szCs w:val="22"/>
        </w:rPr>
        <w:t>viewpoint-oriented requirement definition</w:t>
      </w:r>
      <w:r w:rsidR="009F7165">
        <w:rPr>
          <w:i/>
          <w:sz w:val="22"/>
          <w:szCs w:val="22"/>
        </w:rPr>
        <w:t>(</w:t>
      </w:r>
      <w:r w:rsidR="00835D5B" w:rsidRPr="00515605">
        <w:rPr>
          <w:i/>
          <w:sz w:val="22"/>
          <w:szCs w:val="22"/>
        </w:rPr>
        <w:t>VORD</w:t>
      </w:r>
      <w:r w:rsidR="009F7165">
        <w:rPr>
          <w:i/>
          <w:sz w:val="22"/>
          <w:szCs w:val="22"/>
        </w:rPr>
        <w:t>)</w:t>
      </w:r>
      <w:r w:rsidR="009E13F1" w:rsidRPr="00515605">
        <w:rPr>
          <w:i/>
          <w:sz w:val="22"/>
          <w:szCs w:val="22"/>
        </w:rPr>
        <w:t xml:space="preserve"> </w:t>
      </w:r>
      <w:r w:rsidR="00584063">
        <w:rPr>
          <w:i/>
          <w:sz w:val="22"/>
          <w:szCs w:val="22"/>
        </w:rPr>
        <w:t xml:space="preserve">yang </w:t>
      </w:r>
      <w:r w:rsidR="009E13F1" w:rsidRPr="00515605">
        <w:rPr>
          <w:i/>
          <w:sz w:val="22"/>
          <w:szCs w:val="22"/>
        </w:rPr>
        <w:t>menghasilkan</w:t>
      </w:r>
      <w:r w:rsidR="00835D5B" w:rsidRPr="00515605">
        <w:rPr>
          <w:i/>
          <w:sz w:val="22"/>
          <w:szCs w:val="22"/>
        </w:rPr>
        <w:t xml:space="preserve"> </w:t>
      </w:r>
      <w:r w:rsidR="009E13F1" w:rsidRPr="00515605">
        <w:rPr>
          <w:i/>
          <w:sz w:val="22"/>
          <w:szCs w:val="22"/>
        </w:rPr>
        <w:t xml:space="preserve">dokumen </w:t>
      </w:r>
      <w:r w:rsidR="00E22A22">
        <w:rPr>
          <w:i/>
          <w:sz w:val="22"/>
          <w:szCs w:val="22"/>
        </w:rPr>
        <w:t>spesifikasi kebutuhan perangkat lunak(</w:t>
      </w:r>
      <w:r w:rsidR="004122DA" w:rsidRPr="00515605">
        <w:rPr>
          <w:i/>
          <w:sz w:val="22"/>
          <w:szCs w:val="22"/>
        </w:rPr>
        <w:t>SKPL</w:t>
      </w:r>
      <w:r w:rsidR="00E22A22">
        <w:rPr>
          <w:i/>
          <w:sz w:val="22"/>
          <w:szCs w:val="22"/>
        </w:rPr>
        <w:t>)</w:t>
      </w:r>
      <w:r w:rsidR="00584063">
        <w:rPr>
          <w:i/>
          <w:sz w:val="22"/>
          <w:szCs w:val="22"/>
        </w:rPr>
        <w:t>. M</w:t>
      </w:r>
      <w:r w:rsidR="009E13F1" w:rsidRPr="00515605">
        <w:rPr>
          <w:i/>
          <w:sz w:val="22"/>
          <w:szCs w:val="22"/>
        </w:rPr>
        <w:t xml:space="preserve">embuat desain sistem dengan menggunakan standart UML berupa dokumen </w:t>
      </w:r>
      <w:r w:rsidR="00741C2F">
        <w:rPr>
          <w:i/>
          <w:sz w:val="22"/>
          <w:szCs w:val="22"/>
        </w:rPr>
        <w:t>deskripsi perancangan perangkat lunak(</w:t>
      </w:r>
      <w:r w:rsidR="004122DA" w:rsidRPr="00515605">
        <w:rPr>
          <w:i/>
          <w:sz w:val="22"/>
          <w:szCs w:val="22"/>
        </w:rPr>
        <w:t>DPPL</w:t>
      </w:r>
      <w:r w:rsidR="00741C2F">
        <w:rPr>
          <w:i/>
          <w:sz w:val="22"/>
          <w:szCs w:val="22"/>
        </w:rPr>
        <w:t>)</w:t>
      </w:r>
      <w:r w:rsidR="007A5E2D" w:rsidRPr="00515605">
        <w:rPr>
          <w:i/>
          <w:sz w:val="22"/>
          <w:szCs w:val="22"/>
        </w:rPr>
        <w:t>,</w:t>
      </w:r>
      <w:r w:rsidR="004122DA" w:rsidRPr="00515605">
        <w:rPr>
          <w:i/>
          <w:sz w:val="22"/>
          <w:szCs w:val="22"/>
        </w:rPr>
        <w:t xml:space="preserve"> </w:t>
      </w:r>
      <w:r w:rsidR="0087532E" w:rsidRPr="00515605">
        <w:rPr>
          <w:i/>
          <w:sz w:val="22"/>
          <w:szCs w:val="22"/>
        </w:rPr>
        <w:t>implementasi sistem sesuai kebutuhan dan desain siste</w:t>
      </w:r>
      <w:r w:rsidR="007A5E2D" w:rsidRPr="00515605">
        <w:rPr>
          <w:i/>
          <w:sz w:val="22"/>
          <w:szCs w:val="22"/>
        </w:rPr>
        <w:t>m,</w:t>
      </w:r>
      <w:r w:rsidR="004122DA" w:rsidRPr="00515605">
        <w:rPr>
          <w:i/>
          <w:sz w:val="22"/>
          <w:szCs w:val="22"/>
        </w:rPr>
        <w:t xml:space="preserve"> </w:t>
      </w:r>
      <w:r w:rsidR="009C5B19" w:rsidRPr="00515605">
        <w:rPr>
          <w:i/>
          <w:sz w:val="22"/>
          <w:szCs w:val="22"/>
        </w:rPr>
        <w:t xml:space="preserve">verifikasi dan validasi </w:t>
      </w:r>
      <w:r w:rsidR="004122DA" w:rsidRPr="00515605">
        <w:rPr>
          <w:i/>
          <w:sz w:val="22"/>
          <w:szCs w:val="22"/>
        </w:rPr>
        <w:t>sistem</w:t>
      </w:r>
      <w:r w:rsidR="007A5E2D" w:rsidRPr="00515605">
        <w:rPr>
          <w:i/>
          <w:sz w:val="22"/>
          <w:szCs w:val="22"/>
        </w:rPr>
        <w:t xml:space="preserve"> </w:t>
      </w:r>
      <w:r w:rsidR="009C5B19" w:rsidRPr="00515605">
        <w:rPr>
          <w:i/>
          <w:sz w:val="22"/>
          <w:szCs w:val="22"/>
        </w:rPr>
        <w:t xml:space="preserve">dengan matriks kerunutan </w:t>
      </w:r>
      <w:r w:rsidR="00584063">
        <w:rPr>
          <w:i/>
          <w:sz w:val="22"/>
          <w:szCs w:val="22"/>
        </w:rPr>
        <w:t xml:space="preserve">serta perbandingan efisiensi waktu kondisi proses sebelum dan sesudah implementasi </w:t>
      </w:r>
      <w:r w:rsidR="007A5E2D" w:rsidRPr="00515605">
        <w:rPr>
          <w:i/>
          <w:sz w:val="22"/>
          <w:szCs w:val="22"/>
        </w:rPr>
        <w:t>dan diakhiri dengan pembuatan buku tugas akhir.</w:t>
      </w:r>
    </w:p>
    <w:p w:rsidR="00835D5B" w:rsidRPr="00515605" w:rsidRDefault="00835D5B" w:rsidP="00FA4920">
      <w:pPr>
        <w:ind w:left="720" w:firstLine="720"/>
        <w:jc w:val="both"/>
        <w:rPr>
          <w:i/>
          <w:sz w:val="22"/>
          <w:szCs w:val="22"/>
        </w:rPr>
      </w:pPr>
      <w:r w:rsidRPr="00515605">
        <w:rPr>
          <w:i/>
          <w:sz w:val="22"/>
          <w:szCs w:val="22"/>
        </w:rPr>
        <w:t xml:space="preserve">Hasil </w:t>
      </w:r>
      <w:r w:rsidR="00067830" w:rsidRPr="00515605">
        <w:rPr>
          <w:i/>
          <w:sz w:val="22"/>
          <w:szCs w:val="22"/>
        </w:rPr>
        <w:t xml:space="preserve">yang diharapkan </w:t>
      </w:r>
      <w:r w:rsidRPr="00515605">
        <w:rPr>
          <w:i/>
          <w:sz w:val="22"/>
          <w:szCs w:val="22"/>
        </w:rPr>
        <w:t xml:space="preserve">dari tugas akhir adalah sebuah desain dan Aplikasi Sistem administrasi Kesantrian </w:t>
      </w:r>
      <w:r w:rsidR="0099323F">
        <w:rPr>
          <w:i/>
          <w:sz w:val="22"/>
          <w:szCs w:val="22"/>
        </w:rPr>
        <w:t xml:space="preserve">yang </w:t>
      </w:r>
      <w:r w:rsidRPr="00515605">
        <w:rPr>
          <w:i/>
          <w:sz w:val="22"/>
          <w:szCs w:val="22"/>
        </w:rPr>
        <w:t xml:space="preserve">Pondok Pesantren berdasarkan studi kasus PP Amanatul Ummah, Surabaya. Sistem Administrasi Kesantrian ini, akan menjadi solusi dalam permasalahan pada bagian kesantrian, yaitu  pada konsistensi data kesiswaan, akurasi data terkini, membantu menyediakan data sesuai kebutuhan, efisiensi </w:t>
      </w:r>
      <w:r w:rsidR="004E1D61">
        <w:rPr>
          <w:i/>
          <w:sz w:val="22"/>
          <w:szCs w:val="22"/>
        </w:rPr>
        <w:t>waktu dan</w:t>
      </w:r>
      <w:r w:rsidRPr="00515605">
        <w:rPr>
          <w:i/>
          <w:sz w:val="22"/>
          <w:szCs w:val="22"/>
        </w:rPr>
        <w:t xml:space="preserve"> penyimpanan data</w:t>
      </w:r>
      <w:r w:rsidR="004E1D61">
        <w:rPr>
          <w:i/>
          <w:sz w:val="22"/>
          <w:szCs w:val="22"/>
        </w:rPr>
        <w:t xml:space="preserve"> yang konsisten</w:t>
      </w:r>
      <w:r w:rsidRPr="00515605">
        <w:rPr>
          <w:i/>
          <w:sz w:val="22"/>
          <w:szCs w:val="22"/>
        </w:rPr>
        <w:t>.</w:t>
      </w:r>
      <w:r w:rsidR="00A86EF0" w:rsidRPr="00515605">
        <w:rPr>
          <w:i/>
          <w:sz w:val="22"/>
          <w:szCs w:val="22"/>
        </w:rPr>
        <w:br/>
      </w:r>
      <w:r w:rsidRPr="00515605">
        <w:rPr>
          <w:b/>
          <w:sz w:val="22"/>
          <w:szCs w:val="22"/>
        </w:rPr>
        <w:lastRenderedPageBreak/>
        <w:t xml:space="preserve">Kata Kunci: </w:t>
      </w:r>
      <w:r w:rsidR="00FA4920" w:rsidRPr="00FA4920">
        <w:rPr>
          <w:i/>
          <w:sz w:val="22"/>
          <w:szCs w:val="22"/>
        </w:rPr>
        <w:t>VORD</w:t>
      </w:r>
      <w:r w:rsidR="00CB4354" w:rsidRPr="00FA4920">
        <w:rPr>
          <w:i/>
          <w:sz w:val="22"/>
          <w:szCs w:val="22"/>
        </w:rPr>
        <w:t xml:space="preserve">, </w:t>
      </w:r>
      <w:r w:rsidR="00FA4920" w:rsidRPr="00FA4920">
        <w:rPr>
          <w:i/>
          <w:sz w:val="22"/>
          <w:szCs w:val="22"/>
        </w:rPr>
        <w:t>UML,</w:t>
      </w:r>
      <w:r w:rsidRPr="00515605">
        <w:rPr>
          <w:i/>
          <w:sz w:val="22"/>
          <w:szCs w:val="22"/>
        </w:rPr>
        <w:t>Sistem Administras</w:t>
      </w:r>
      <w:r w:rsidR="00D02309" w:rsidRPr="00515605">
        <w:rPr>
          <w:i/>
          <w:sz w:val="22"/>
          <w:szCs w:val="22"/>
        </w:rPr>
        <w:t xml:space="preserve">i Kesantrian, Pondok Pesantren </w:t>
      </w:r>
      <w:r w:rsidRPr="00515605">
        <w:rPr>
          <w:i/>
          <w:sz w:val="22"/>
          <w:szCs w:val="22"/>
        </w:rPr>
        <w:t xml:space="preserve">Amanatul Ummah </w:t>
      </w:r>
    </w:p>
    <w:p w:rsidR="00835D5B" w:rsidRDefault="00835D5B" w:rsidP="00835D5B">
      <w:pPr>
        <w:ind w:left="720"/>
        <w:jc w:val="both"/>
        <w:rPr>
          <w:sz w:val="22"/>
          <w:szCs w:val="22"/>
        </w:rPr>
      </w:pPr>
    </w:p>
    <w:p w:rsidR="00105C40" w:rsidRPr="00515605" w:rsidRDefault="00105C40" w:rsidP="00835D5B">
      <w:pPr>
        <w:ind w:left="720"/>
        <w:jc w:val="both"/>
        <w:rPr>
          <w:sz w:val="22"/>
          <w:szCs w:val="22"/>
        </w:rPr>
      </w:pPr>
    </w:p>
    <w:p w:rsidR="00C76C67" w:rsidRDefault="00762E44" w:rsidP="00611329">
      <w:pPr>
        <w:numPr>
          <w:ilvl w:val="0"/>
          <w:numId w:val="1"/>
        </w:numPr>
        <w:spacing w:line="360" w:lineRule="auto"/>
        <w:jc w:val="both"/>
        <w:outlineLvl w:val="0"/>
        <w:rPr>
          <w:b/>
          <w:sz w:val="22"/>
          <w:szCs w:val="22"/>
        </w:rPr>
      </w:pPr>
      <w:r w:rsidRPr="00515605">
        <w:rPr>
          <w:b/>
          <w:sz w:val="22"/>
          <w:szCs w:val="22"/>
        </w:rPr>
        <w:t>PENDAHULUAN</w:t>
      </w:r>
    </w:p>
    <w:p w:rsidR="00FE1EA8" w:rsidRPr="00515605" w:rsidRDefault="00FE1EA8" w:rsidP="00FE1EA8">
      <w:pPr>
        <w:spacing w:line="360" w:lineRule="auto"/>
        <w:ind w:left="720"/>
        <w:jc w:val="both"/>
        <w:outlineLvl w:val="0"/>
        <w:rPr>
          <w:b/>
          <w:sz w:val="22"/>
          <w:szCs w:val="22"/>
        </w:rPr>
      </w:pPr>
    </w:p>
    <w:p w:rsidR="00882D72" w:rsidRPr="00515605" w:rsidRDefault="00A4477C" w:rsidP="00882D72">
      <w:pPr>
        <w:pStyle w:val="BodyText"/>
        <w:tabs>
          <w:tab w:val="left" w:pos="70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720"/>
        <w:jc w:val="both"/>
        <w:rPr>
          <w:sz w:val="22"/>
          <w:szCs w:val="22"/>
        </w:rPr>
      </w:pPr>
      <w:r w:rsidRPr="00515605">
        <w:rPr>
          <w:sz w:val="22"/>
          <w:szCs w:val="22"/>
        </w:rPr>
        <w:tab/>
      </w:r>
      <w:r w:rsidR="004D4AEB" w:rsidRPr="00515605">
        <w:rPr>
          <w:sz w:val="22"/>
          <w:szCs w:val="22"/>
        </w:rPr>
        <w:t xml:space="preserve">Sistem </w:t>
      </w:r>
      <w:r w:rsidR="00DA55BD" w:rsidRPr="00515605">
        <w:rPr>
          <w:sz w:val="22"/>
          <w:szCs w:val="22"/>
        </w:rPr>
        <w:t>administrasi kesantrian</w:t>
      </w:r>
      <w:r w:rsidR="004D4AEB" w:rsidRPr="00515605">
        <w:rPr>
          <w:sz w:val="22"/>
          <w:szCs w:val="22"/>
        </w:rPr>
        <w:t xml:space="preserve"> merupakan sistem yang dibangun untuk menyediakan layanan </w:t>
      </w:r>
      <w:r w:rsidR="00DA2DC9" w:rsidRPr="00515605">
        <w:rPr>
          <w:sz w:val="22"/>
          <w:szCs w:val="22"/>
        </w:rPr>
        <w:t xml:space="preserve">tertib administrasi yang </w:t>
      </w:r>
      <w:r w:rsidR="00F33A55" w:rsidRPr="00515605">
        <w:rPr>
          <w:sz w:val="22"/>
          <w:szCs w:val="22"/>
        </w:rPr>
        <w:t xml:space="preserve">menghubungkan </w:t>
      </w:r>
      <w:r w:rsidR="004D4AEB" w:rsidRPr="00515605">
        <w:rPr>
          <w:sz w:val="22"/>
          <w:szCs w:val="22"/>
        </w:rPr>
        <w:t>antara pondok pesantren dan akademik sekolah</w:t>
      </w:r>
      <w:r w:rsidR="00DA2DC9" w:rsidRPr="00515605">
        <w:rPr>
          <w:sz w:val="22"/>
          <w:szCs w:val="22"/>
        </w:rPr>
        <w:t xml:space="preserve"> pada bagian Kesantrian</w:t>
      </w:r>
      <w:r w:rsidR="004D4AEB" w:rsidRPr="00515605">
        <w:rPr>
          <w:sz w:val="22"/>
          <w:szCs w:val="22"/>
        </w:rPr>
        <w:t xml:space="preserve">. </w:t>
      </w:r>
      <w:r w:rsidR="00321348">
        <w:rPr>
          <w:sz w:val="22"/>
          <w:szCs w:val="22"/>
        </w:rPr>
        <w:t>S</w:t>
      </w:r>
      <w:r w:rsidR="00EA7522" w:rsidRPr="00515605">
        <w:rPr>
          <w:sz w:val="22"/>
          <w:szCs w:val="22"/>
        </w:rPr>
        <w:t>istem ini dapat</w:t>
      </w:r>
      <w:r w:rsidR="004D4AEB" w:rsidRPr="00515605">
        <w:rPr>
          <w:sz w:val="22"/>
          <w:szCs w:val="22"/>
        </w:rPr>
        <w:t xml:space="preserve"> </w:t>
      </w:r>
      <w:r w:rsidR="004F2526" w:rsidRPr="00515605">
        <w:rPr>
          <w:sz w:val="22"/>
          <w:szCs w:val="22"/>
        </w:rPr>
        <w:t xml:space="preserve">mendukung </w:t>
      </w:r>
      <w:r w:rsidR="00DA2DC9" w:rsidRPr="00515605">
        <w:rPr>
          <w:sz w:val="22"/>
          <w:szCs w:val="22"/>
        </w:rPr>
        <w:t xml:space="preserve">administrasi kesantrian yang berhubungan dengan </w:t>
      </w:r>
      <w:r w:rsidR="00EA7522" w:rsidRPr="00515605">
        <w:rPr>
          <w:sz w:val="22"/>
          <w:szCs w:val="22"/>
        </w:rPr>
        <w:t>pembelajaran di pondok pesantren dan di sekolah. Pada bab ini akan dijelaskan tentang Latar Belakang Permasalahan, Perumusan Masalah, Batasan Masalah, Tujuan Tugas Akhir, dan Relevansi atau Manfaat Kegiatan Tugas Akhir.</w:t>
      </w:r>
    </w:p>
    <w:p w:rsidR="00762E44" w:rsidRPr="00515605" w:rsidRDefault="00533142" w:rsidP="00611329">
      <w:pPr>
        <w:numPr>
          <w:ilvl w:val="1"/>
          <w:numId w:val="1"/>
        </w:numPr>
        <w:spacing w:line="360" w:lineRule="auto"/>
        <w:jc w:val="both"/>
        <w:rPr>
          <w:b/>
          <w:sz w:val="22"/>
          <w:szCs w:val="22"/>
        </w:rPr>
      </w:pPr>
      <w:r w:rsidRPr="00515605">
        <w:rPr>
          <w:b/>
          <w:sz w:val="22"/>
          <w:szCs w:val="22"/>
        </w:rPr>
        <w:t>Latar Belakang</w:t>
      </w:r>
    </w:p>
    <w:p w:rsidR="00474578" w:rsidRPr="00515605" w:rsidRDefault="00474578" w:rsidP="0079475A">
      <w:pPr>
        <w:pStyle w:val="BodyText"/>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720"/>
        <w:jc w:val="both"/>
        <w:rPr>
          <w:sz w:val="22"/>
          <w:szCs w:val="22"/>
        </w:rPr>
      </w:pPr>
      <w:r w:rsidRPr="00515605">
        <w:rPr>
          <w:sz w:val="22"/>
          <w:szCs w:val="22"/>
        </w:rPr>
        <w:tab/>
      </w:r>
      <w:r w:rsidR="00CB0D0C" w:rsidRPr="00515605">
        <w:rPr>
          <w:sz w:val="22"/>
          <w:szCs w:val="22"/>
        </w:rPr>
        <w:t>Administrasi Kesantrian</w:t>
      </w:r>
      <w:r w:rsidRPr="00515605">
        <w:rPr>
          <w:sz w:val="22"/>
          <w:szCs w:val="22"/>
        </w:rPr>
        <w:t xml:space="preserve"> merupakan bagian yang cukup penting dalam layanan pendidikan di pondok pesantren. </w:t>
      </w:r>
      <w:r w:rsidR="007909A3" w:rsidRPr="00515605">
        <w:rPr>
          <w:sz w:val="22"/>
          <w:szCs w:val="22"/>
        </w:rPr>
        <w:t>pada bagian</w:t>
      </w:r>
      <w:r w:rsidRPr="00515605">
        <w:rPr>
          <w:sz w:val="22"/>
          <w:szCs w:val="22"/>
        </w:rPr>
        <w:t xml:space="preserve"> kesantrian </w:t>
      </w:r>
      <w:r w:rsidR="007909A3" w:rsidRPr="00515605">
        <w:rPr>
          <w:sz w:val="22"/>
          <w:szCs w:val="22"/>
        </w:rPr>
        <w:t xml:space="preserve">memiliki beberapa area kerja, diantarannya yaitu: </w:t>
      </w:r>
      <w:r w:rsidRPr="00515605">
        <w:rPr>
          <w:sz w:val="22"/>
          <w:szCs w:val="22"/>
        </w:rPr>
        <w:t>biodata santri, ekstrakurikuler santri, dan penginapan santri.</w:t>
      </w:r>
    </w:p>
    <w:p w:rsidR="00DB6C9C" w:rsidRPr="00515605" w:rsidRDefault="007909A3" w:rsidP="00114FA3">
      <w:pPr>
        <w:pStyle w:val="BodyText"/>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720"/>
        <w:jc w:val="both"/>
        <w:rPr>
          <w:sz w:val="22"/>
          <w:szCs w:val="22"/>
        </w:rPr>
      </w:pPr>
      <w:r w:rsidRPr="00515605">
        <w:rPr>
          <w:sz w:val="22"/>
          <w:szCs w:val="22"/>
        </w:rPr>
        <w:tab/>
        <w:t xml:space="preserve">Permasalahan-permasalahan yang dialami dalam pengelolaan santri di Pondok Pesantren Amanatul Ummah </w:t>
      </w:r>
      <w:r w:rsidR="00DB6C9C" w:rsidRPr="00515605">
        <w:rPr>
          <w:sz w:val="22"/>
          <w:szCs w:val="22"/>
        </w:rPr>
        <w:t>yaitu:</w:t>
      </w:r>
    </w:p>
    <w:p w:rsidR="00B42EB7" w:rsidRPr="00515605" w:rsidRDefault="00B42EB7" w:rsidP="00B42EB7">
      <w:pPr>
        <w:pStyle w:val="BodyText"/>
        <w:numPr>
          <w:ilvl w:val="0"/>
          <w:numId w:val="14"/>
        </w:numPr>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sz w:val="22"/>
          <w:szCs w:val="22"/>
        </w:rPr>
      </w:pPr>
      <w:r w:rsidRPr="00515605">
        <w:rPr>
          <w:sz w:val="22"/>
          <w:szCs w:val="22"/>
        </w:rPr>
        <w:t xml:space="preserve">Informasi asrama tidak terkelola dengan baik, sehingga menyulitkan untuk mengetahui status masing-masing asrama, seperti kapasitas, jumlah santri yang tinggal, tenaga pembimbing di asrama dan </w:t>
      </w:r>
      <w:r w:rsidRPr="00515605">
        <w:rPr>
          <w:i/>
          <w:sz w:val="22"/>
          <w:szCs w:val="22"/>
        </w:rPr>
        <w:t xml:space="preserve">ta'zir </w:t>
      </w:r>
      <w:r w:rsidRPr="00515605">
        <w:rPr>
          <w:sz w:val="22"/>
          <w:szCs w:val="22"/>
        </w:rPr>
        <w:t>yang diberlakukan.</w:t>
      </w:r>
    </w:p>
    <w:p w:rsidR="001E1E93" w:rsidRPr="00515605" w:rsidRDefault="00B42EB7" w:rsidP="00DB6C9C">
      <w:pPr>
        <w:pStyle w:val="BodyText"/>
        <w:numPr>
          <w:ilvl w:val="0"/>
          <w:numId w:val="14"/>
        </w:numPr>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sz w:val="22"/>
          <w:szCs w:val="22"/>
        </w:rPr>
      </w:pPr>
      <w:r w:rsidRPr="00515605">
        <w:rPr>
          <w:sz w:val="22"/>
          <w:szCs w:val="22"/>
        </w:rPr>
        <w:t>K</w:t>
      </w:r>
      <w:r w:rsidR="005252FC" w:rsidRPr="00515605">
        <w:rPr>
          <w:sz w:val="22"/>
          <w:szCs w:val="22"/>
        </w:rPr>
        <w:t xml:space="preserve">esulitan untuk </w:t>
      </w:r>
      <w:r w:rsidR="00114FA3" w:rsidRPr="00515605">
        <w:rPr>
          <w:sz w:val="22"/>
          <w:szCs w:val="22"/>
        </w:rPr>
        <w:t>meng</w:t>
      </w:r>
      <w:r w:rsidR="005252FC" w:rsidRPr="00515605">
        <w:rPr>
          <w:sz w:val="22"/>
          <w:szCs w:val="22"/>
        </w:rPr>
        <w:t xml:space="preserve">aturan alokasi asrama bagi santri baru </w:t>
      </w:r>
      <w:r w:rsidR="00114FA3" w:rsidRPr="00515605">
        <w:rPr>
          <w:sz w:val="22"/>
          <w:szCs w:val="22"/>
        </w:rPr>
        <w:t>agar</w:t>
      </w:r>
      <w:r w:rsidR="005252FC" w:rsidRPr="00515605">
        <w:rPr>
          <w:sz w:val="22"/>
          <w:szCs w:val="22"/>
        </w:rPr>
        <w:t xml:space="preserve"> dapat diklasifikasikan berdasarkan kemampuan bahasa </w:t>
      </w:r>
      <w:r w:rsidR="005019C0" w:rsidRPr="00515605">
        <w:rPr>
          <w:sz w:val="22"/>
          <w:szCs w:val="22"/>
        </w:rPr>
        <w:t>serta</w:t>
      </w:r>
      <w:r w:rsidR="005252FC" w:rsidRPr="00515605">
        <w:rPr>
          <w:sz w:val="22"/>
          <w:szCs w:val="22"/>
        </w:rPr>
        <w:t xml:space="preserve"> dapat membaur</w:t>
      </w:r>
      <w:r w:rsidR="00114FA3" w:rsidRPr="00515605">
        <w:rPr>
          <w:sz w:val="22"/>
          <w:szCs w:val="22"/>
        </w:rPr>
        <w:t>kan</w:t>
      </w:r>
      <w:r w:rsidR="005252FC" w:rsidRPr="00515605">
        <w:rPr>
          <w:sz w:val="22"/>
          <w:szCs w:val="22"/>
        </w:rPr>
        <w:t xml:space="preserve"> santi yang </w:t>
      </w:r>
      <w:r w:rsidR="005019C0" w:rsidRPr="00515605">
        <w:rPr>
          <w:sz w:val="22"/>
          <w:szCs w:val="22"/>
        </w:rPr>
        <w:t xml:space="preserve">berbeda </w:t>
      </w:r>
      <w:r w:rsidR="005252FC" w:rsidRPr="00515605">
        <w:rPr>
          <w:sz w:val="22"/>
          <w:szCs w:val="22"/>
        </w:rPr>
        <w:t>domisili</w:t>
      </w:r>
      <w:r w:rsidR="001E1E93" w:rsidRPr="00515605">
        <w:rPr>
          <w:sz w:val="22"/>
          <w:szCs w:val="22"/>
        </w:rPr>
        <w:t>.</w:t>
      </w:r>
    </w:p>
    <w:p w:rsidR="001E1E93" w:rsidRPr="00515605" w:rsidRDefault="001E1E93" w:rsidP="00DB6C9C">
      <w:pPr>
        <w:pStyle w:val="BodyText"/>
        <w:numPr>
          <w:ilvl w:val="0"/>
          <w:numId w:val="14"/>
        </w:numPr>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sz w:val="22"/>
          <w:szCs w:val="22"/>
        </w:rPr>
      </w:pPr>
      <w:r w:rsidRPr="00515605">
        <w:rPr>
          <w:sz w:val="22"/>
          <w:szCs w:val="22"/>
        </w:rPr>
        <w:t>I</w:t>
      </w:r>
      <w:r w:rsidR="005252FC" w:rsidRPr="00515605">
        <w:rPr>
          <w:sz w:val="22"/>
          <w:szCs w:val="22"/>
        </w:rPr>
        <w:t xml:space="preserve">nformasi </w:t>
      </w:r>
      <w:r w:rsidR="005019C0" w:rsidRPr="00515605">
        <w:rPr>
          <w:sz w:val="22"/>
          <w:szCs w:val="22"/>
        </w:rPr>
        <w:t>ekstrakurikuler tidak konsisten dengan informasi yang ada pada bagian tata usaha, sehingga menyulitkan dalam bagian tata usaha memperoleh informasi santri yang memang mengikuti ekstrakuriku</w:t>
      </w:r>
      <w:r w:rsidR="00114FA3" w:rsidRPr="00515605">
        <w:rPr>
          <w:sz w:val="22"/>
          <w:szCs w:val="22"/>
        </w:rPr>
        <w:t>ler dengan yang tidak mengikuti.</w:t>
      </w:r>
    </w:p>
    <w:p w:rsidR="00984318" w:rsidRPr="00515605" w:rsidRDefault="0097252A" w:rsidP="00CC5F85">
      <w:pPr>
        <w:pStyle w:val="BodyText"/>
        <w:numPr>
          <w:ilvl w:val="0"/>
          <w:numId w:val="14"/>
        </w:numPr>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sz w:val="22"/>
          <w:szCs w:val="22"/>
        </w:rPr>
      </w:pPr>
      <w:r w:rsidRPr="00515605">
        <w:rPr>
          <w:sz w:val="22"/>
          <w:szCs w:val="22"/>
        </w:rPr>
        <w:t>S</w:t>
      </w:r>
      <w:r w:rsidR="00114FA3" w:rsidRPr="00515605">
        <w:rPr>
          <w:sz w:val="22"/>
          <w:szCs w:val="22"/>
        </w:rPr>
        <w:t>antri diperbolehkan untuk mengikuti lebih dari satu ekstrakurikuler, namun permasalahan yang adalah adalah pada kegiatan-kegiatan ekstrakurikuler</w:t>
      </w:r>
      <w:r w:rsidR="003741B7" w:rsidRPr="00515605">
        <w:rPr>
          <w:sz w:val="22"/>
          <w:szCs w:val="22"/>
        </w:rPr>
        <w:t xml:space="preserve"> </w:t>
      </w:r>
      <w:r w:rsidR="00114FA3" w:rsidRPr="00515605">
        <w:rPr>
          <w:sz w:val="22"/>
          <w:szCs w:val="22"/>
        </w:rPr>
        <w:t>sering mengalami benturan, sehingga santri yang meng</w:t>
      </w:r>
      <w:r w:rsidR="00A129B0">
        <w:rPr>
          <w:sz w:val="22"/>
          <w:szCs w:val="22"/>
        </w:rPr>
        <w:t>i</w:t>
      </w:r>
      <w:r w:rsidR="00114FA3" w:rsidRPr="00515605">
        <w:rPr>
          <w:sz w:val="22"/>
          <w:szCs w:val="22"/>
        </w:rPr>
        <w:t>kuti kegiatan ekstrakurikuler tersebut harus memilih salah satu ekstrakurikuler saja</w:t>
      </w:r>
      <w:r w:rsidR="003741B7" w:rsidRPr="00515605">
        <w:rPr>
          <w:sz w:val="22"/>
          <w:szCs w:val="22"/>
        </w:rPr>
        <w:t xml:space="preserve">. </w:t>
      </w:r>
    </w:p>
    <w:p w:rsidR="00984318" w:rsidRPr="00515605" w:rsidRDefault="00984318" w:rsidP="00984318">
      <w:pPr>
        <w:pStyle w:val="BodyText"/>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720"/>
        <w:jc w:val="both"/>
        <w:rPr>
          <w:sz w:val="22"/>
          <w:szCs w:val="22"/>
        </w:rPr>
      </w:pPr>
    </w:p>
    <w:p w:rsidR="003A5267" w:rsidRPr="00515605" w:rsidRDefault="007B6FB8" w:rsidP="0079475A">
      <w:pPr>
        <w:pStyle w:val="BodyText"/>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720"/>
        <w:jc w:val="both"/>
        <w:rPr>
          <w:sz w:val="22"/>
          <w:szCs w:val="22"/>
        </w:rPr>
      </w:pPr>
      <w:r w:rsidRPr="00515605">
        <w:rPr>
          <w:sz w:val="22"/>
          <w:szCs w:val="22"/>
        </w:rPr>
        <w:lastRenderedPageBreak/>
        <w:tab/>
      </w:r>
      <w:r w:rsidR="003A5267" w:rsidRPr="00515605">
        <w:rPr>
          <w:sz w:val="22"/>
          <w:szCs w:val="22"/>
        </w:rPr>
        <w:t xml:space="preserve">Solusi yang pernah </w:t>
      </w:r>
      <w:r w:rsidR="00611329" w:rsidRPr="00515605">
        <w:rPr>
          <w:sz w:val="22"/>
          <w:szCs w:val="22"/>
        </w:rPr>
        <w:t>dilakukan</w:t>
      </w:r>
      <w:r w:rsidR="003A5267" w:rsidRPr="00515605">
        <w:rPr>
          <w:sz w:val="22"/>
          <w:szCs w:val="22"/>
        </w:rPr>
        <w:t xml:space="preserve"> </w:t>
      </w:r>
      <w:r w:rsidR="00611329" w:rsidRPr="00515605">
        <w:rPr>
          <w:sz w:val="22"/>
          <w:szCs w:val="22"/>
        </w:rPr>
        <w:t>untuk</w:t>
      </w:r>
      <w:r w:rsidR="003A5267" w:rsidRPr="00515605">
        <w:rPr>
          <w:sz w:val="22"/>
          <w:szCs w:val="22"/>
        </w:rPr>
        <w:t xml:space="preserve"> mengatasi permasalahan tertib administrasi di Pondok Pesantren adalah penggunaan paket aplikasi sekolah(PAS) yang di bangun oleh depdiknas. Namun, permasalahan yang terjadi adalah kurang relevannya fitur tersebut dalam penggunaanya di pondok pesantren. </w:t>
      </w:r>
      <w:r w:rsidR="00A129B0">
        <w:rPr>
          <w:sz w:val="22"/>
          <w:szCs w:val="22"/>
        </w:rPr>
        <w:t>B</w:t>
      </w:r>
      <w:r w:rsidR="00147C80" w:rsidRPr="00515605">
        <w:rPr>
          <w:sz w:val="22"/>
          <w:szCs w:val="22"/>
        </w:rPr>
        <w:t xml:space="preserve">agian administrasi </w:t>
      </w:r>
      <w:r w:rsidR="00952EAF" w:rsidRPr="00515605">
        <w:rPr>
          <w:sz w:val="22"/>
          <w:szCs w:val="22"/>
        </w:rPr>
        <w:t>kesantrian</w:t>
      </w:r>
      <w:r w:rsidR="003A5267" w:rsidRPr="00515605">
        <w:rPr>
          <w:sz w:val="22"/>
          <w:szCs w:val="22"/>
        </w:rPr>
        <w:t xml:space="preserve">, dalam sistem </w:t>
      </w:r>
      <w:r w:rsidR="00952EAF" w:rsidRPr="00515605">
        <w:rPr>
          <w:sz w:val="22"/>
          <w:szCs w:val="22"/>
        </w:rPr>
        <w:t>kesantrian</w:t>
      </w:r>
      <w:r w:rsidR="003A5267" w:rsidRPr="00515605">
        <w:rPr>
          <w:sz w:val="22"/>
          <w:szCs w:val="22"/>
        </w:rPr>
        <w:t xml:space="preserve"> pada PAS hanya dapat menyajikan informasi dalam</w:t>
      </w:r>
      <w:r w:rsidR="00147C80" w:rsidRPr="00515605">
        <w:rPr>
          <w:sz w:val="22"/>
          <w:szCs w:val="22"/>
        </w:rPr>
        <w:t xml:space="preserve"> lingkup </w:t>
      </w:r>
      <w:r w:rsidR="003A5267" w:rsidRPr="00515605">
        <w:rPr>
          <w:sz w:val="22"/>
          <w:szCs w:val="22"/>
        </w:rPr>
        <w:t xml:space="preserve"> pendidikan akademik, sedangkan informasi yang dibutuhkan di Pondok Pesantren adalah mencangkup </w:t>
      </w:r>
      <w:r w:rsidR="004A1E04" w:rsidRPr="00515605">
        <w:rPr>
          <w:sz w:val="22"/>
          <w:szCs w:val="22"/>
        </w:rPr>
        <w:t>a</w:t>
      </w:r>
      <w:r w:rsidR="003A5267" w:rsidRPr="00515605">
        <w:rPr>
          <w:sz w:val="22"/>
          <w:szCs w:val="22"/>
        </w:rPr>
        <w:t xml:space="preserve">kademik dan </w:t>
      </w:r>
      <w:r w:rsidR="004A1E04" w:rsidRPr="00515605">
        <w:rPr>
          <w:sz w:val="22"/>
          <w:szCs w:val="22"/>
        </w:rPr>
        <w:t>kepesantrenan</w:t>
      </w:r>
      <w:r w:rsidR="003A5267" w:rsidRPr="00515605">
        <w:rPr>
          <w:sz w:val="22"/>
          <w:szCs w:val="22"/>
        </w:rPr>
        <w:t>.</w:t>
      </w:r>
    </w:p>
    <w:p w:rsidR="00CD0820" w:rsidRPr="00515605" w:rsidRDefault="007B6FB8" w:rsidP="0079475A">
      <w:pPr>
        <w:pStyle w:val="BodyText"/>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720"/>
        <w:jc w:val="both"/>
        <w:rPr>
          <w:sz w:val="22"/>
          <w:szCs w:val="22"/>
        </w:rPr>
      </w:pPr>
      <w:r w:rsidRPr="00515605">
        <w:rPr>
          <w:sz w:val="22"/>
          <w:szCs w:val="22"/>
        </w:rPr>
        <w:tab/>
      </w:r>
      <w:r w:rsidR="00CB6B98" w:rsidRPr="00515605">
        <w:rPr>
          <w:sz w:val="22"/>
          <w:szCs w:val="22"/>
        </w:rPr>
        <w:t>Berdasarkan permasalahan diatas maka dibutuhkan solus</w:t>
      </w:r>
      <w:r w:rsidR="008528E1" w:rsidRPr="00515605">
        <w:rPr>
          <w:sz w:val="22"/>
          <w:szCs w:val="22"/>
        </w:rPr>
        <w:t>i yang mampu menyediakan sistem</w:t>
      </w:r>
      <w:r w:rsidR="00CB6B98" w:rsidRPr="00515605">
        <w:rPr>
          <w:sz w:val="22"/>
          <w:szCs w:val="22"/>
        </w:rPr>
        <w:t xml:space="preserve"> yang </w:t>
      </w:r>
      <w:r w:rsidR="008528E1" w:rsidRPr="00515605">
        <w:rPr>
          <w:sz w:val="22"/>
          <w:szCs w:val="22"/>
        </w:rPr>
        <w:t>sesuai dengan</w:t>
      </w:r>
      <w:r w:rsidR="00CB6B98" w:rsidRPr="00515605">
        <w:rPr>
          <w:sz w:val="22"/>
          <w:szCs w:val="22"/>
        </w:rPr>
        <w:t xml:space="preserve"> kondisi sekolah</w:t>
      </w:r>
      <w:r w:rsidR="00F33A55" w:rsidRPr="00515605">
        <w:rPr>
          <w:sz w:val="22"/>
          <w:szCs w:val="22"/>
        </w:rPr>
        <w:t xml:space="preserve"> pada pondok pesantren</w:t>
      </w:r>
      <w:r w:rsidR="00CB6B98" w:rsidRPr="00515605">
        <w:rPr>
          <w:sz w:val="22"/>
          <w:szCs w:val="22"/>
        </w:rPr>
        <w:t>.</w:t>
      </w:r>
      <w:r w:rsidR="00AC6D0E" w:rsidRPr="00515605">
        <w:rPr>
          <w:sz w:val="22"/>
          <w:szCs w:val="22"/>
        </w:rPr>
        <w:t xml:space="preserve"> </w:t>
      </w:r>
      <w:r w:rsidR="00CB6B98" w:rsidRPr="00515605">
        <w:rPr>
          <w:sz w:val="22"/>
          <w:szCs w:val="22"/>
        </w:rPr>
        <w:t xml:space="preserve">Pada projek tugas akhir ini, </w:t>
      </w:r>
      <w:r w:rsidR="00AC6D0E" w:rsidRPr="00515605">
        <w:rPr>
          <w:sz w:val="22"/>
          <w:szCs w:val="22"/>
        </w:rPr>
        <w:t>studi</w:t>
      </w:r>
      <w:r w:rsidR="00147C80" w:rsidRPr="00515605">
        <w:rPr>
          <w:sz w:val="22"/>
          <w:szCs w:val="22"/>
        </w:rPr>
        <w:t xml:space="preserve"> </w:t>
      </w:r>
      <w:r w:rsidR="00AC6D0E" w:rsidRPr="00515605">
        <w:rPr>
          <w:sz w:val="22"/>
          <w:szCs w:val="22"/>
        </w:rPr>
        <w:t xml:space="preserve">kasus </w:t>
      </w:r>
      <w:r w:rsidR="00F33A55" w:rsidRPr="00515605">
        <w:rPr>
          <w:sz w:val="22"/>
          <w:szCs w:val="22"/>
        </w:rPr>
        <w:t xml:space="preserve">yang diangkat adalah </w:t>
      </w:r>
      <w:r w:rsidR="00AC6D0E" w:rsidRPr="00515605">
        <w:rPr>
          <w:sz w:val="22"/>
          <w:szCs w:val="22"/>
        </w:rPr>
        <w:t>M</w:t>
      </w:r>
      <w:r w:rsidR="00CB6B98" w:rsidRPr="00515605">
        <w:rPr>
          <w:sz w:val="22"/>
          <w:szCs w:val="22"/>
        </w:rPr>
        <w:t xml:space="preserve">adrasah </w:t>
      </w:r>
      <w:r w:rsidR="00AC6D0E" w:rsidRPr="00515605">
        <w:rPr>
          <w:sz w:val="22"/>
          <w:szCs w:val="22"/>
        </w:rPr>
        <w:t>A</w:t>
      </w:r>
      <w:r w:rsidR="00CB6B98" w:rsidRPr="00515605">
        <w:rPr>
          <w:sz w:val="22"/>
          <w:szCs w:val="22"/>
        </w:rPr>
        <w:t xml:space="preserve">liyah Surabaya yang menjadi mitra dalam penggalian data dan informasi mengenai pembuatan projek. </w:t>
      </w:r>
    </w:p>
    <w:p w:rsidR="00882D72" w:rsidRPr="00515605" w:rsidRDefault="00882D72" w:rsidP="0079475A">
      <w:pPr>
        <w:pStyle w:val="BodyText"/>
        <w:tabs>
          <w:tab w:val="left" w:pos="669"/>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720"/>
        <w:jc w:val="both"/>
        <w:rPr>
          <w:sz w:val="22"/>
          <w:szCs w:val="22"/>
        </w:rPr>
      </w:pPr>
    </w:p>
    <w:p w:rsidR="00AC6D0E" w:rsidRPr="00515605" w:rsidRDefault="00533142" w:rsidP="00611329">
      <w:pPr>
        <w:numPr>
          <w:ilvl w:val="1"/>
          <w:numId w:val="1"/>
        </w:numPr>
        <w:spacing w:line="360" w:lineRule="auto"/>
        <w:jc w:val="both"/>
        <w:rPr>
          <w:b/>
          <w:sz w:val="22"/>
          <w:szCs w:val="22"/>
        </w:rPr>
      </w:pPr>
      <w:r w:rsidRPr="00515605">
        <w:rPr>
          <w:b/>
          <w:sz w:val="22"/>
          <w:szCs w:val="22"/>
        </w:rPr>
        <w:t>Perumusan Masalah</w:t>
      </w:r>
    </w:p>
    <w:p w:rsidR="00AC6D0E" w:rsidRPr="00515605" w:rsidRDefault="00AC6D0E" w:rsidP="0079475A">
      <w:pPr>
        <w:pStyle w:val="BodyText"/>
        <w:tabs>
          <w:tab w:val="left" w:pos="342"/>
          <w:tab w:val="left" w:pos="627"/>
        </w:tabs>
        <w:spacing w:line="360" w:lineRule="auto"/>
        <w:ind w:left="720"/>
        <w:jc w:val="both"/>
        <w:rPr>
          <w:sz w:val="22"/>
          <w:szCs w:val="22"/>
        </w:rPr>
      </w:pPr>
      <w:r w:rsidRPr="00515605">
        <w:rPr>
          <w:sz w:val="22"/>
          <w:szCs w:val="22"/>
        </w:rPr>
        <w:t xml:space="preserve">Permasalahan yang </w:t>
      </w:r>
      <w:r w:rsidR="00353FD2" w:rsidRPr="00515605">
        <w:rPr>
          <w:sz w:val="22"/>
          <w:szCs w:val="22"/>
        </w:rPr>
        <w:t>dihadapi</w:t>
      </w:r>
      <w:r w:rsidRPr="00515605">
        <w:rPr>
          <w:sz w:val="22"/>
          <w:szCs w:val="22"/>
        </w:rPr>
        <w:t xml:space="preserve"> dalam tugas akhir ini </w:t>
      </w:r>
      <w:r w:rsidR="00353FD2" w:rsidRPr="00515605">
        <w:rPr>
          <w:sz w:val="22"/>
          <w:szCs w:val="22"/>
        </w:rPr>
        <w:t>antara lain</w:t>
      </w:r>
      <w:r w:rsidRPr="00515605">
        <w:rPr>
          <w:sz w:val="22"/>
          <w:szCs w:val="22"/>
        </w:rPr>
        <w:t>:</w:t>
      </w:r>
    </w:p>
    <w:p w:rsidR="0079475A" w:rsidRPr="00515605" w:rsidRDefault="00353FD2" w:rsidP="00504079">
      <w:pPr>
        <w:pStyle w:val="BodyText"/>
        <w:numPr>
          <w:ilvl w:val="0"/>
          <w:numId w:val="10"/>
        </w:numPr>
        <w:tabs>
          <w:tab w:val="left" w:pos="720"/>
        </w:tabs>
        <w:spacing w:line="360" w:lineRule="auto"/>
        <w:ind w:left="1080"/>
        <w:jc w:val="both"/>
        <w:rPr>
          <w:sz w:val="22"/>
          <w:szCs w:val="22"/>
        </w:rPr>
      </w:pPr>
      <w:r w:rsidRPr="00515605">
        <w:rPr>
          <w:sz w:val="22"/>
          <w:szCs w:val="22"/>
        </w:rPr>
        <w:t xml:space="preserve">Apa saja </w:t>
      </w:r>
      <w:r w:rsidR="004C0212" w:rsidRPr="00515605">
        <w:rPr>
          <w:sz w:val="22"/>
          <w:szCs w:val="22"/>
        </w:rPr>
        <w:t>aktifitas-aktifitas</w:t>
      </w:r>
      <w:r w:rsidRPr="00515605">
        <w:rPr>
          <w:sz w:val="22"/>
          <w:szCs w:val="22"/>
        </w:rPr>
        <w:t xml:space="preserve"> administrasi kesantrian?</w:t>
      </w:r>
    </w:p>
    <w:p w:rsidR="00AC6D0E" w:rsidRPr="00515605" w:rsidRDefault="00353FD2" w:rsidP="00504079">
      <w:pPr>
        <w:pStyle w:val="BodyText"/>
        <w:numPr>
          <w:ilvl w:val="0"/>
          <w:numId w:val="10"/>
        </w:numPr>
        <w:tabs>
          <w:tab w:val="left" w:pos="720"/>
        </w:tabs>
        <w:spacing w:line="360" w:lineRule="auto"/>
        <w:ind w:left="1080"/>
        <w:jc w:val="both"/>
        <w:rPr>
          <w:sz w:val="22"/>
          <w:szCs w:val="22"/>
        </w:rPr>
      </w:pPr>
      <w:r w:rsidRPr="00515605">
        <w:rPr>
          <w:sz w:val="22"/>
          <w:szCs w:val="22"/>
        </w:rPr>
        <w:t xml:space="preserve">Bagaimana </w:t>
      </w:r>
      <w:r w:rsidR="00084BF7">
        <w:rPr>
          <w:sz w:val="22"/>
          <w:szCs w:val="22"/>
        </w:rPr>
        <w:t xml:space="preserve">mengidentifikasi </w:t>
      </w:r>
      <w:r w:rsidR="004C0212" w:rsidRPr="00515605">
        <w:rPr>
          <w:sz w:val="22"/>
          <w:szCs w:val="22"/>
        </w:rPr>
        <w:t xml:space="preserve">aktifitas </w:t>
      </w:r>
      <w:r w:rsidRPr="00515605">
        <w:rPr>
          <w:sz w:val="22"/>
          <w:szCs w:val="22"/>
        </w:rPr>
        <w:t>tersebut dalam administrasi kesantrian?</w:t>
      </w:r>
    </w:p>
    <w:p w:rsidR="00084BF7" w:rsidRDefault="0030144E" w:rsidP="00504079">
      <w:pPr>
        <w:pStyle w:val="BodyText"/>
        <w:numPr>
          <w:ilvl w:val="0"/>
          <w:numId w:val="10"/>
        </w:numPr>
        <w:tabs>
          <w:tab w:val="left" w:pos="720"/>
        </w:tabs>
        <w:spacing w:line="360" w:lineRule="auto"/>
        <w:ind w:left="1080"/>
        <w:jc w:val="both"/>
        <w:rPr>
          <w:sz w:val="22"/>
          <w:szCs w:val="22"/>
        </w:rPr>
      </w:pPr>
      <w:r>
        <w:rPr>
          <w:sz w:val="22"/>
          <w:szCs w:val="22"/>
        </w:rPr>
        <w:t>Bagaimana menganalisis</w:t>
      </w:r>
      <w:r w:rsidR="00084BF7">
        <w:rPr>
          <w:sz w:val="22"/>
          <w:szCs w:val="22"/>
        </w:rPr>
        <w:t xml:space="preserve"> kebutuhan dari aktifitas-aktifitas yang ada pada administrasi kesantrian?</w:t>
      </w:r>
    </w:p>
    <w:p w:rsidR="00AC6D0E" w:rsidRPr="00515605" w:rsidRDefault="00FD3B91" w:rsidP="00504079">
      <w:pPr>
        <w:pStyle w:val="BodyText"/>
        <w:numPr>
          <w:ilvl w:val="0"/>
          <w:numId w:val="10"/>
        </w:numPr>
        <w:tabs>
          <w:tab w:val="left" w:pos="720"/>
        </w:tabs>
        <w:spacing w:line="360" w:lineRule="auto"/>
        <w:ind w:left="1080"/>
        <w:jc w:val="both"/>
        <w:rPr>
          <w:sz w:val="22"/>
          <w:szCs w:val="22"/>
        </w:rPr>
      </w:pPr>
      <w:r>
        <w:rPr>
          <w:sz w:val="22"/>
          <w:szCs w:val="22"/>
        </w:rPr>
        <w:t>Bagaimana</w:t>
      </w:r>
      <w:r w:rsidR="00353FD2" w:rsidRPr="00515605">
        <w:rPr>
          <w:sz w:val="22"/>
          <w:szCs w:val="22"/>
        </w:rPr>
        <w:t xml:space="preserve"> </w:t>
      </w:r>
      <w:r w:rsidR="00624543">
        <w:rPr>
          <w:sz w:val="22"/>
          <w:szCs w:val="22"/>
        </w:rPr>
        <w:t xml:space="preserve">membuat </w:t>
      </w:r>
      <w:r w:rsidR="00353FD2" w:rsidRPr="00515605">
        <w:rPr>
          <w:sz w:val="22"/>
          <w:szCs w:val="22"/>
        </w:rPr>
        <w:t>desain</w:t>
      </w:r>
      <w:r w:rsidR="00BE02B0">
        <w:rPr>
          <w:sz w:val="22"/>
          <w:szCs w:val="22"/>
        </w:rPr>
        <w:t xml:space="preserve"> sistem </w:t>
      </w:r>
      <w:r w:rsidR="00084BF7">
        <w:rPr>
          <w:sz w:val="22"/>
          <w:szCs w:val="22"/>
        </w:rPr>
        <w:t>yang sesuai dengan kebutuhan administrasi kesantrian</w:t>
      </w:r>
      <w:r w:rsidR="00353FD2" w:rsidRPr="00515605">
        <w:rPr>
          <w:sz w:val="22"/>
          <w:szCs w:val="22"/>
        </w:rPr>
        <w:t>?</w:t>
      </w:r>
    </w:p>
    <w:p w:rsidR="00353FD2" w:rsidRPr="00515605" w:rsidRDefault="00353FD2" w:rsidP="00504079">
      <w:pPr>
        <w:pStyle w:val="BodyText"/>
        <w:numPr>
          <w:ilvl w:val="0"/>
          <w:numId w:val="10"/>
        </w:numPr>
        <w:tabs>
          <w:tab w:val="left" w:pos="720"/>
        </w:tabs>
        <w:spacing w:line="360" w:lineRule="auto"/>
        <w:ind w:left="1080"/>
        <w:jc w:val="both"/>
        <w:rPr>
          <w:sz w:val="22"/>
          <w:szCs w:val="22"/>
        </w:rPr>
      </w:pPr>
      <w:r w:rsidRPr="00515605">
        <w:rPr>
          <w:sz w:val="22"/>
          <w:szCs w:val="22"/>
        </w:rPr>
        <w:t xml:space="preserve">Bagaimana membangun desain </w:t>
      </w:r>
      <w:r w:rsidR="00C00152">
        <w:rPr>
          <w:sz w:val="22"/>
          <w:szCs w:val="22"/>
        </w:rPr>
        <w:t xml:space="preserve">sistem </w:t>
      </w:r>
      <w:r w:rsidRPr="00515605">
        <w:rPr>
          <w:sz w:val="22"/>
          <w:szCs w:val="22"/>
        </w:rPr>
        <w:t xml:space="preserve">administrasi kesantrian </w:t>
      </w:r>
      <w:r w:rsidR="00C00152">
        <w:rPr>
          <w:sz w:val="22"/>
          <w:szCs w:val="22"/>
        </w:rPr>
        <w:t xml:space="preserve">yang telah dibuat </w:t>
      </w:r>
      <w:r w:rsidRPr="00515605">
        <w:rPr>
          <w:sz w:val="22"/>
          <w:szCs w:val="22"/>
        </w:rPr>
        <w:t>sehingga dapat menjadi aplikasi?</w:t>
      </w:r>
    </w:p>
    <w:p w:rsidR="00AF1712" w:rsidRPr="00515605" w:rsidRDefault="00AF1712" w:rsidP="00504079">
      <w:pPr>
        <w:pStyle w:val="BodyText"/>
        <w:numPr>
          <w:ilvl w:val="0"/>
          <w:numId w:val="10"/>
        </w:numPr>
        <w:tabs>
          <w:tab w:val="left" w:pos="720"/>
        </w:tabs>
        <w:spacing w:line="360" w:lineRule="auto"/>
        <w:ind w:left="1080"/>
        <w:jc w:val="both"/>
        <w:rPr>
          <w:sz w:val="22"/>
          <w:szCs w:val="22"/>
        </w:rPr>
      </w:pPr>
      <w:r w:rsidRPr="00515605">
        <w:rPr>
          <w:sz w:val="22"/>
          <w:szCs w:val="22"/>
        </w:rPr>
        <w:t xml:space="preserve">Bagaimana memastikan aplikasi yang dibuat telah sesuai dengan </w:t>
      </w:r>
      <w:r w:rsidR="00951E39">
        <w:rPr>
          <w:sz w:val="22"/>
          <w:szCs w:val="22"/>
        </w:rPr>
        <w:t xml:space="preserve">desain dan </w:t>
      </w:r>
      <w:r w:rsidRPr="00515605">
        <w:rPr>
          <w:sz w:val="22"/>
          <w:szCs w:val="22"/>
        </w:rPr>
        <w:t>kebutuhan pengguna?</w:t>
      </w:r>
    </w:p>
    <w:p w:rsidR="00882D72" w:rsidRPr="00515605" w:rsidRDefault="00984318" w:rsidP="00882D72">
      <w:pPr>
        <w:pStyle w:val="BodyText"/>
        <w:tabs>
          <w:tab w:val="left" w:pos="720"/>
        </w:tabs>
        <w:spacing w:line="360" w:lineRule="auto"/>
        <w:ind w:left="1080"/>
        <w:jc w:val="both"/>
        <w:rPr>
          <w:sz w:val="22"/>
          <w:szCs w:val="22"/>
        </w:rPr>
      </w:pPr>
      <w:r w:rsidRPr="00515605">
        <w:rPr>
          <w:sz w:val="22"/>
          <w:szCs w:val="22"/>
        </w:rPr>
        <w:br w:type="page"/>
      </w:r>
    </w:p>
    <w:p w:rsidR="00533142" w:rsidRPr="00515605" w:rsidRDefault="00533142" w:rsidP="00611329">
      <w:pPr>
        <w:numPr>
          <w:ilvl w:val="1"/>
          <w:numId w:val="1"/>
        </w:numPr>
        <w:spacing w:line="360" w:lineRule="auto"/>
        <w:jc w:val="both"/>
        <w:rPr>
          <w:b/>
          <w:sz w:val="22"/>
          <w:szCs w:val="22"/>
        </w:rPr>
      </w:pPr>
      <w:r w:rsidRPr="00515605">
        <w:rPr>
          <w:b/>
          <w:sz w:val="22"/>
          <w:szCs w:val="22"/>
        </w:rPr>
        <w:t>Batasan Masalah</w:t>
      </w:r>
    </w:p>
    <w:p w:rsidR="00630691" w:rsidRPr="00515605" w:rsidRDefault="00630691" w:rsidP="0079475A">
      <w:pPr>
        <w:pStyle w:val="BodyT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720"/>
        <w:jc w:val="both"/>
        <w:rPr>
          <w:sz w:val="22"/>
          <w:szCs w:val="22"/>
        </w:rPr>
      </w:pPr>
      <w:r w:rsidRPr="00515605">
        <w:rPr>
          <w:sz w:val="22"/>
          <w:szCs w:val="22"/>
        </w:rPr>
        <w:t xml:space="preserve">Batasan masalah yang </w:t>
      </w:r>
      <w:r w:rsidR="00353FD2" w:rsidRPr="00515605">
        <w:rPr>
          <w:sz w:val="22"/>
          <w:szCs w:val="22"/>
        </w:rPr>
        <w:t xml:space="preserve">terdapat </w:t>
      </w:r>
      <w:r w:rsidRPr="00515605">
        <w:rPr>
          <w:sz w:val="22"/>
          <w:szCs w:val="22"/>
        </w:rPr>
        <w:t xml:space="preserve">dalam </w:t>
      </w:r>
      <w:r w:rsidR="00353FD2" w:rsidRPr="00515605">
        <w:rPr>
          <w:sz w:val="22"/>
          <w:szCs w:val="22"/>
        </w:rPr>
        <w:t xml:space="preserve">pengerjaan </w:t>
      </w:r>
      <w:r w:rsidRPr="00515605">
        <w:rPr>
          <w:sz w:val="22"/>
          <w:szCs w:val="22"/>
        </w:rPr>
        <w:t xml:space="preserve">tugas akhir ini </w:t>
      </w:r>
      <w:r w:rsidR="00353FD2" w:rsidRPr="00515605">
        <w:rPr>
          <w:sz w:val="22"/>
          <w:szCs w:val="22"/>
        </w:rPr>
        <w:t>antara lain</w:t>
      </w:r>
      <w:r w:rsidRPr="00515605">
        <w:rPr>
          <w:sz w:val="22"/>
          <w:szCs w:val="22"/>
        </w:rPr>
        <w:t>:</w:t>
      </w:r>
    </w:p>
    <w:p w:rsidR="00353FD2" w:rsidRPr="00515605" w:rsidRDefault="00353FD2" w:rsidP="00504079">
      <w:pPr>
        <w:pStyle w:val="BodyText"/>
        <w:numPr>
          <w:ilvl w:val="0"/>
          <w:numId w:val="11"/>
        </w:numPr>
        <w:tabs>
          <w:tab w:val="left" w:pos="1080"/>
          <w:tab w:val="left" w:pos="1350"/>
          <w:tab w:val="left" w:pos="2880"/>
          <w:tab w:val="left" w:pos="3600"/>
          <w:tab w:val="left" w:pos="4320"/>
          <w:tab w:val="left" w:pos="5040"/>
          <w:tab w:val="left" w:pos="5760"/>
          <w:tab w:val="left" w:pos="6480"/>
          <w:tab w:val="left" w:pos="7200"/>
          <w:tab w:val="left" w:pos="7920"/>
          <w:tab w:val="left" w:pos="8640"/>
        </w:tabs>
        <w:spacing w:line="360" w:lineRule="auto"/>
        <w:ind w:left="1080"/>
        <w:jc w:val="both"/>
        <w:rPr>
          <w:sz w:val="22"/>
          <w:szCs w:val="22"/>
        </w:rPr>
      </w:pPr>
      <w:r w:rsidRPr="00515605">
        <w:rPr>
          <w:sz w:val="22"/>
          <w:szCs w:val="22"/>
        </w:rPr>
        <w:t>Masalah yang diselesaikan adalah administrasi kesantrian yang berhubungan dengan akademik dan kepesantrenan.</w:t>
      </w:r>
    </w:p>
    <w:p w:rsidR="00353FD2" w:rsidRPr="00515605" w:rsidRDefault="005B18C8" w:rsidP="00504079">
      <w:pPr>
        <w:pStyle w:val="BodyText"/>
        <w:numPr>
          <w:ilvl w:val="0"/>
          <w:numId w:val="11"/>
        </w:numPr>
        <w:tabs>
          <w:tab w:val="left" w:pos="1080"/>
          <w:tab w:val="left" w:pos="1350"/>
          <w:tab w:val="left" w:pos="2880"/>
          <w:tab w:val="left" w:pos="3600"/>
          <w:tab w:val="left" w:pos="4320"/>
          <w:tab w:val="left" w:pos="5040"/>
          <w:tab w:val="left" w:pos="5760"/>
          <w:tab w:val="left" w:pos="6480"/>
          <w:tab w:val="left" w:pos="7200"/>
          <w:tab w:val="left" w:pos="7920"/>
          <w:tab w:val="left" w:pos="8640"/>
        </w:tabs>
        <w:spacing w:line="360" w:lineRule="auto"/>
        <w:ind w:left="1080"/>
        <w:jc w:val="both"/>
        <w:rPr>
          <w:sz w:val="22"/>
          <w:szCs w:val="22"/>
        </w:rPr>
      </w:pPr>
      <w:r w:rsidRPr="00515605">
        <w:rPr>
          <w:sz w:val="22"/>
          <w:szCs w:val="22"/>
        </w:rPr>
        <w:t xml:space="preserve">Pengerjaan tugas akhir ini </w:t>
      </w:r>
      <w:r w:rsidR="00C25782" w:rsidRPr="00515605">
        <w:rPr>
          <w:sz w:val="22"/>
          <w:szCs w:val="22"/>
        </w:rPr>
        <w:t xml:space="preserve">tidak termasuk </w:t>
      </w:r>
      <w:r w:rsidR="00BA71B5" w:rsidRPr="00515605">
        <w:rPr>
          <w:sz w:val="22"/>
          <w:szCs w:val="22"/>
        </w:rPr>
        <w:t xml:space="preserve">pemasukkan data </w:t>
      </w:r>
      <w:r w:rsidR="00BA71B5">
        <w:rPr>
          <w:sz w:val="22"/>
          <w:szCs w:val="22"/>
        </w:rPr>
        <w:t xml:space="preserve">dan </w:t>
      </w:r>
      <w:r w:rsidR="00C25782" w:rsidRPr="00515605">
        <w:rPr>
          <w:sz w:val="22"/>
          <w:szCs w:val="22"/>
        </w:rPr>
        <w:t>pelatihan</w:t>
      </w:r>
      <w:r w:rsidR="00353FD2" w:rsidRPr="00515605">
        <w:rPr>
          <w:sz w:val="22"/>
          <w:szCs w:val="22"/>
        </w:rPr>
        <w:t>.</w:t>
      </w:r>
    </w:p>
    <w:p w:rsidR="00984318" w:rsidRPr="00515605" w:rsidRDefault="0076365A" w:rsidP="005E2A9B">
      <w:pPr>
        <w:pStyle w:val="BodyText"/>
        <w:numPr>
          <w:ilvl w:val="0"/>
          <w:numId w:val="11"/>
        </w:numPr>
        <w:tabs>
          <w:tab w:val="left" w:pos="1080"/>
          <w:tab w:val="left" w:pos="1350"/>
          <w:tab w:val="left" w:pos="2880"/>
          <w:tab w:val="left" w:pos="3600"/>
          <w:tab w:val="left" w:pos="4320"/>
          <w:tab w:val="left" w:pos="5040"/>
          <w:tab w:val="left" w:pos="5760"/>
          <w:tab w:val="left" w:pos="6480"/>
          <w:tab w:val="left" w:pos="7200"/>
          <w:tab w:val="left" w:pos="7920"/>
          <w:tab w:val="left" w:pos="8640"/>
        </w:tabs>
        <w:spacing w:line="360" w:lineRule="auto"/>
        <w:ind w:left="1080"/>
        <w:jc w:val="both"/>
        <w:rPr>
          <w:sz w:val="22"/>
          <w:szCs w:val="22"/>
        </w:rPr>
      </w:pPr>
      <w:r>
        <w:rPr>
          <w:sz w:val="22"/>
          <w:szCs w:val="22"/>
        </w:rPr>
        <w:t>P</w:t>
      </w:r>
      <w:r w:rsidR="00353FD2" w:rsidRPr="00515605">
        <w:rPr>
          <w:sz w:val="22"/>
          <w:szCs w:val="22"/>
        </w:rPr>
        <w:t>engerjaan t</w:t>
      </w:r>
      <w:r w:rsidR="00C25782" w:rsidRPr="00515605">
        <w:rPr>
          <w:sz w:val="22"/>
          <w:szCs w:val="22"/>
        </w:rPr>
        <w:t xml:space="preserve">ugas akhir ini pada </w:t>
      </w:r>
      <w:r w:rsidR="00443F4E" w:rsidRPr="00515605">
        <w:rPr>
          <w:sz w:val="22"/>
          <w:szCs w:val="22"/>
        </w:rPr>
        <w:t xml:space="preserve">desain sistem dan pembuatan </w:t>
      </w:r>
      <w:r w:rsidR="00C25782" w:rsidRPr="00515605">
        <w:rPr>
          <w:sz w:val="22"/>
          <w:szCs w:val="22"/>
        </w:rPr>
        <w:t>sistem.</w:t>
      </w:r>
    </w:p>
    <w:p w:rsidR="00533142" w:rsidRPr="00515605" w:rsidRDefault="00533142" w:rsidP="00611329">
      <w:pPr>
        <w:numPr>
          <w:ilvl w:val="1"/>
          <w:numId w:val="1"/>
        </w:numPr>
        <w:spacing w:line="360" w:lineRule="auto"/>
        <w:jc w:val="both"/>
        <w:rPr>
          <w:b/>
          <w:sz w:val="22"/>
          <w:szCs w:val="22"/>
        </w:rPr>
      </w:pPr>
      <w:r w:rsidRPr="00515605">
        <w:rPr>
          <w:b/>
          <w:sz w:val="22"/>
          <w:szCs w:val="22"/>
        </w:rPr>
        <w:t>Tujuan Tugas Akhir</w:t>
      </w:r>
    </w:p>
    <w:p w:rsidR="00AB4435" w:rsidRPr="00515605" w:rsidRDefault="00630691" w:rsidP="0079475A">
      <w:pPr>
        <w:spacing w:line="360" w:lineRule="auto"/>
        <w:ind w:left="720" w:firstLine="720"/>
        <w:jc w:val="both"/>
        <w:rPr>
          <w:sz w:val="22"/>
          <w:szCs w:val="22"/>
        </w:rPr>
      </w:pPr>
      <w:r w:rsidRPr="00515605">
        <w:rPr>
          <w:sz w:val="22"/>
          <w:szCs w:val="22"/>
        </w:rPr>
        <w:t xml:space="preserve">Tujuan dari </w:t>
      </w:r>
      <w:r w:rsidR="002A1A8D" w:rsidRPr="00515605">
        <w:rPr>
          <w:sz w:val="22"/>
          <w:szCs w:val="22"/>
        </w:rPr>
        <w:t xml:space="preserve">pembuatan </w:t>
      </w:r>
      <w:r w:rsidRPr="00515605">
        <w:rPr>
          <w:sz w:val="22"/>
          <w:szCs w:val="22"/>
        </w:rPr>
        <w:t xml:space="preserve">tugas akhir ini adalah </w:t>
      </w:r>
      <w:r w:rsidR="002541E1" w:rsidRPr="00515605">
        <w:rPr>
          <w:sz w:val="22"/>
          <w:szCs w:val="22"/>
        </w:rPr>
        <w:t>manghasilkan rancangan</w:t>
      </w:r>
      <w:r w:rsidR="002A1A8D" w:rsidRPr="00515605">
        <w:rPr>
          <w:sz w:val="22"/>
          <w:szCs w:val="22"/>
        </w:rPr>
        <w:t xml:space="preserve"> </w:t>
      </w:r>
      <w:r w:rsidRPr="00515605">
        <w:rPr>
          <w:sz w:val="22"/>
          <w:szCs w:val="22"/>
        </w:rPr>
        <w:t xml:space="preserve">dan </w:t>
      </w:r>
      <w:r w:rsidR="00625DFA" w:rsidRPr="00515605">
        <w:rPr>
          <w:sz w:val="22"/>
          <w:szCs w:val="22"/>
        </w:rPr>
        <w:t xml:space="preserve">Aplikasi Sistem </w:t>
      </w:r>
      <w:r w:rsidR="008528E1" w:rsidRPr="00515605">
        <w:rPr>
          <w:sz w:val="22"/>
          <w:szCs w:val="22"/>
        </w:rPr>
        <w:t>Administrasi Kesantrian</w:t>
      </w:r>
      <w:r w:rsidR="00625DFA" w:rsidRPr="00515605">
        <w:rPr>
          <w:sz w:val="22"/>
          <w:szCs w:val="22"/>
        </w:rPr>
        <w:t xml:space="preserve"> Pondok Pesantren </w:t>
      </w:r>
      <w:r w:rsidR="002A1A8D" w:rsidRPr="00515605">
        <w:rPr>
          <w:sz w:val="22"/>
          <w:szCs w:val="22"/>
        </w:rPr>
        <w:t xml:space="preserve">yang dapat diimplementasikan pada Madrasah Aliyah </w:t>
      </w:r>
      <w:r w:rsidR="0075013B" w:rsidRPr="00515605">
        <w:rPr>
          <w:sz w:val="22"/>
          <w:szCs w:val="22"/>
        </w:rPr>
        <w:t xml:space="preserve">di </w:t>
      </w:r>
      <w:r w:rsidR="00625DFA" w:rsidRPr="00515605">
        <w:rPr>
          <w:sz w:val="22"/>
          <w:szCs w:val="22"/>
        </w:rPr>
        <w:t>Pondok Pesantren</w:t>
      </w:r>
      <w:r w:rsidR="00691031">
        <w:rPr>
          <w:sz w:val="22"/>
          <w:szCs w:val="22"/>
        </w:rPr>
        <w:t xml:space="preserve"> sehingga dapat mengefisiensikan waktu operasional</w:t>
      </w:r>
      <w:r w:rsidR="002A1A8D" w:rsidRPr="00515605">
        <w:rPr>
          <w:sz w:val="22"/>
          <w:szCs w:val="22"/>
        </w:rPr>
        <w:t>.</w:t>
      </w:r>
      <w:r w:rsidR="00AB4435" w:rsidRPr="00515605">
        <w:rPr>
          <w:sz w:val="22"/>
          <w:szCs w:val="22"/>
        </w:rPr>
        <w:t xml:space="preserve"> </w:t>
      </w:r>
    </w:p>
    <w:p w:rsidR="00882D72" w:rsidRPr="00515605" w:rsidRDefault="00882D72" w:rsidP="0079475A">
      <w:pPr>
        <w:spacing w:line="360" w:lineRule="auto"/>
        <w:ind w:left="720" w:firstLine="720"/>
        <w:jc w:val="both"/>
        <w:rPr>
          <w:sz w:val="22"/>
          <w:szCs w:val="22"/>
        </w:rPr>
      </w:pPr>
    </w:p>
    <w:p w:rsidR="00AB4435" w:rsidRPr="00515605" w:rsidRDefault="00AB4435" w:rsidP="00611329">
      <w:pPr>
        <w:numPr>
          <w:ilvl w:val="1"/>
          <w:numId w:val="1"/>
        </w:numPr>
        <w:spacing w:line="360" w:lineRule="auto"/>
        <w:jc w:val="both"/>
        <w:rPr>
          <w:b/>
          <w:sz w:val="22"/>
          <w:szCs w:val="22"/>
          <w:lang w:val="fi-FI"/>
        </w:rPr>
      </w:pPr>
      <w:r w:rsidRPr="00515605">
        <w:rPr>
          <w:b/>
          <w:sz w:val="22"/>
          <w:szCs w:val="22"/>
          <w:lang w:val="fi-FI"/>
        </w:rPr>
        <w:t>Relevansi atau Manfaat Kegiatan Tugas Akhir</w:t>
      </w:r>
    </w:p>
    <w:p w:rsidR="00DE0FB0" w:rsidRPr="00515605" w:rsidRDefault="00DB5680" w:rsidP="0079475A">
      <w:pPr>
        <w:spacing w:line="360" w:lineRule="auto"/>
        <w:ind w:left="720" w:firstLine="720"/>
        <w:jc w:val="both"/>
        <w:rPr>
          <w:sz w:val="22"/>
          <w:szCs w:val="22"/>
          <w:lang w:val="fi-FI"/>
        </w:rPr>
      </w:pPr>
      <w:r w:rsidRPr="00515605">
        <w:rPr>
          <w:sz w:val="22"/>
          <w:szCs w:val="22"/>
          <w:lang w:val="fi-FI"/>
        </w:rPr>
        <w:t>Manfaat dari tugas akhir ini adalah</w:t>
      </w:r>
      <w:r w:rsidR="006A30C8" w:rsidRPr="00515605">
        <w:rPr>
          <w:sz w:val="22"/>
          <w:szCs w:val="22"/>
          <w:lang w:val="fi-FI"/>
        </w:rPr>
        <w:t xml:space="preserve"> m</w:t>
      </w:r>
      <w:r w:rsidRPr="00515605">
        <w:rPr>
          <w:sz w:val="22"/>
          <w:szCs w:val="22"/>
        </w:rPr>
        <w:t xml:space="preserve">enyediakan sistem </w:t>
      </w:r>
      <w:r w:rsidR="008528E1" w:rsidRPr="00515605">
        <w:rPr>
          <w:sz w:val="22"/>
          <w:szCs w:val="22"/>
        </w:rPr>
        <w:t>Administrasi Kesantrian</w:t>
      </w:r>
      <w:r w:rsidRPr="00515605">
        <w:rPr>
          <w:sz w:val="22"/>
          <w:szCs w:val="22"/>
        </w:rPr>
        <w:t xml:space="preserve"> </w:t>
      </w:r>
      <w:r w:rsidR="00DE0FB0" w:rsidRPr="00515605">
        <w:rPr>
          <w:sz w:val="22"/>
          <w:szCs w:val="22"/>
        </w:rPr>
        <w:t xml:space="preserve">untuk pondok pesantren </w:t>
      </w:r>
      <w:r w:rsidRPr="00515605">
        <w:rPr>
          <w:sz w:val="22"/>
          <w:szCs w:val="22"/>
        </w:rPr>
        <w:t xml:space="preserve">yang </w:t>
      </w:r>
      <w:r w:rsidR="00DB6EDC" w:rsidRPr="00515605">
        <w:rPr>
          <w:sz w:val="22"/>
          <w:szCs w:val="22"/>
        </w:rPr>
        <w:t xml:space="preserve">dapat </w:t>
      </w:r>
      <w:r w:rsidR="00BE1A67">
        <w:rPr>
          <w:sz w:val="22"/>
          <w:szCs w:val="22"/>
        </w:rPr>
        <w:t>bermanfaat sebagai sistem informasi</w:t>
      </w:r>
      <w:r w:rsidR="00DE0FB0" w:rsidRPr="00515605">
        <w:rPr>
          <w:sz w:val="22"/>
          <w:szCs w:val="22"/>
        </w:rPr>
        <w:t xml:space="preserve"> </w:t>
      </w:r>
      <w:r w:rsidR="00E53F13" w:rsidRPr="00515605">
        <w:rPr>
          <w:sz w:val="22"/>
          <w:szCs w:val="22"/>
        </w:rPr>
        <w:t xml:space="preserve">pendidikan </w:t>
      </w:r>
      <w:r w:rsidR="00BE1A67">
        <w:rPr>
          <w:sz w:val="22"/>
          <w:szCs w:val="22"/>
        </w:rPr>
        <w:t>formal madrasah aliyah</w:t>
      </w:r>
      <w:r w:rsidR="00DE0FB0" w:rsidRPr="00515605">
        <w:rPr>
          <w:sz w:val="22"/>
          <w:szCs w:val="22"/>
        </w:rPr>
        <w:t xml:space="preserve"> dan pendidikan </w:t>
      </w:r>
      <w:r w:rsidR="00691031">
        <w:rPr>
          <w:sz w:val="22"/>
          <w:szCs w:val="22"/>
        </w:rPr>
        <w:t>pesantren.</w:t>
      </w:r>
      <w:r w:rsidR="00DE0FB0" w:rsidRPr="00515605">
        <w:rPr>
          <w:sz w:val="22"/>
          <w:szCs w:val="22"/>
        </w:rPr>
        <w:t xml:space="preserve"> </w:t>
      </w:r>
      <w:r w:rsidR="00691031">
        <w:rPr>
          <w:sz w:val="22"/>
          <w:szCs w:val="22"/>
        </w:rPr>
        <w:t>S</w:t>
      </w:r>
      <w:r w:rsidR="00DE0FB0" w:rsidRPr="00515605">
        <w:rPr>
          <w:sz w:val="22"/>
          <w:szCs w:val="22"/>
        </w:rPr>
        <w:t xml:space="preserve">istem </w:t>
      </w:r>
      <w:r w:rsidR="00691031">
        <w:rPr>
          <w:sz w:val="22"/>
          <w:szCs w:val="22"/>
        </w:rPr>
        <w:t xml:space="preserve">dapat </w:t>
      </w:r>
      <w:r w:rsidR="00DE0FB0" w:rsidRPr="00515605">
        <w:rPr>
          <w:sz w:val="22"/>
          <w:szCs w:val="22"/>
        </w:rPr>
        <w:t xml:space="preserve">ini dapat </w:t>
      </w:r>
      <w:r w:rsidR="00BE1A67">
        <w:rPr>
          <w:sz w:val="22"/>
          <w:szCs w:val="22"/>
        </w:rPr>
        <w:t>meng</w:t>
      </w:r>
      <w:r w:rsidR="00835F58">
        <w:rPr>
          <w:sz w:val="22"/>
          <w:szCs w:val="22"/>
        </w:rPr>
        <w:t>efisiensi</w:t>
      </w:r>
      <w:r w:rsidR="00BE1A67">
        <w:rPr>
          <w:sz w:val="22"/>
          <w:szCs w:val="22"/>
        </w:rPr>
        <w:t>kan</w:t>
      </w:r>
      <w:r w:rsidR="00835F58">
        <w:rPr>
          <w:sz w:val="22"/>
          <w:szCs w:val="22"/>
        </w:rPr>
        <w:t xml:space="preserve"> pengolahan </w:t>
      </w:r>
      <w:r w:rsidR="00DE0FB0" w:rsidRPr="00515605">
        <w:rPr>
          <w:sz w:val="22"/>
          <w:szCs w:val="22"/>
        </w:rPr>
        <w:t xml:space="preserve">informasi yang konsisten dan </w:t>
      </w:r>
      <w:r w:rsidR="005B487D">
        <w:rPr>
          <w:sz w:val="22"/>
          <w:szCs w:val="22"/>
        </w:rPr>
        <w:t xml:space="preserve">akurat </w:t>
      </w:r>
      <w:r w:rsidR="00E53F13" w:rsidRPr="00515605">
        <w:rPr>
          <w:sz w:val="22"/>
          <w:szCs w:val="22"/>
        </w:rPr>
        <w:t>tentang santri</w:t>
      </w:r>
      <w:r w:rsidR="00691031">
        <w:rPr>
          <w:sz w:val="22"/>
          <w:szCs w:val="22"/>
        </w:rPr>
        <w:t xml:space="preserve"> sehingga dapat me</w:t>
      </w:r>
      <w:r w:rsidR="00BE1A67">
        <w:rPr>
          <w:sz w:val="22"/>
          <w:szCs w:val="22"/>
        </w:rPr>
        <w:t>mangkas kompleksitas dan waktu operasinal pada bagian kesantrian</w:t>
      </w:r>
      <w:r w:rsidR="00DE0FB0" w:rsidRPr="00515605">
        <w:rPr>
          <w:sz w:val="22"/>
          <w:szCs w:val="22"/>
        </w:rPr>
        <w:t>.</w:t>
      </w:r>
    </w:p>
    <w:p w:rsidR="00900C81" w:rsidRPr="00515605" w:rsidRDefault="00900C81" w:rsidP="00611329">
      <w:pPr>
        <w:spacing w:line="360" w:lineRule="auto"/>
        <w:jc w:val="both"/>
        <w:rPr>
          <w:b/>
          <w:sz w:val="22"/>
          <w:szCs w:val="22"/>
          <w:lang w:val="sv-SE"/>
        </w:rPr>
      </w:pPr>
    </w:p>
    <w:p w:rsidR="00533142" w:rsidRPr="00515605" w:rsidRDefault="00533142" w:rsidP="00611329">
      <w:pPr>
        <w:numPr>
          <w:ilvl w:val="0"/>
          <w:numId w:val="1"/>
        </w:numPr>
        <w:spacing w:line="360" w:lineRule="auto"/>
        <w:jc w:val="both"/>
        <w:outlineLvl w:val="0"/>
        <w:rPr>
          <w:b/>
          <w:sz w:val="22"/>
          <w:szCs w:val="22"/>
          <w:lang w:val="sv-SE"/>
        </w:rPr>
      </w:pPr>
      <w:r w:rsidRPr="00515605">
        <w:rPr>
          <w:b/>
          <w:sz w:val="22"/>
          <w:szCs w:val="22"/>
          <w:lang w:val="sv-SE"/>
        </w:rPr>
        <w:t>TINJAUAN PUSTAKA</w:t>
      </w:r>
    </w:p>
    <w:p w:rsidR="00481D8F" w:rsidRDefault="00481D8F" w:rsidP="00481D8F">
      <w:pPr>
        <w:spacing w:line="360" w:lineRule="auto"/>
        <w:ind w:left="1080"/>
        <w:jc w:val="both"/>
        <w:rPr>
          <w:b/>
          <w:sz w:val="22"/>
          <w:szCs w:val="22"/>
          <w:lang w:val="fi-FI"/>
        </w:rPr>
      </w:pPr>
    </w:p>
    <w:p w:rsidR="00ED6C9A" w:rsidRPr="00515605" w:rsidRDefault="00ED6C9A" w:rsidP="00481D8F">
      <w:pPr>
        <w:numPr>
          <w:ilvl w:val="1"/>
          <w:numId w:val="1"/>
        </w:numPr>
        <w:spacing w:line="360" w:lineRule="auto"/>
        <w:jc w:val="both"/>
        <w:rPr>
          <w:b/>
          <w:sz w:val="22"/>
          <w:szCs w:val="22"/>
          <w:lang w:val="fi-FI"/>
        </w:rPr>
      </w:pPr>
      <w:r w:rsidRPr="00515605">
        <w:rPr>
          <w:b/>
          <w:sz w:val="22"/>
          <w:szCs w:val="22"/>
          <w:lang w:val="fi-FI"/>
        </w:rPr>
        <w:t xml:space="preserve">Madrasah Aliyah Pondok Pesantren Amanatul Ummah. </w:t>
      </w:r>
    </w:p>
    <w:p w:rsidR="00ED6C9A" w:rsidRPr="00515605" w:rsidRDefault="0079475A" w:rsidP="00E54E4D">
      <w:pPr>
        <w:tabs>
          <w:tab w:val="left" w:pos="990"/>
        </w:tabs>
        <w:spacing w:line="360" w:lineRule="auto"/>
        <w:ind w:left="990" w:firstLine="360"/>
        <w:jc w:val="both"/>
        <w:rPr>
          <w:sz w:val="22"/>
          <w:szCs w:val="22"/>
        </w:rPr>
      </w:pPr>
      <w:r w:rsidRPr="00515605">
        <w:rPr>
          <w:sz w:val="22"/>
          <w:szCs w:val="22"/>
          <w:lang w:val="sv-SE"/>
        </w:rPr>
        <w:tab/>
      </w:r>
      <w:r w:rsidR="00ED6C9A" w:rsidRPr="00515605">
        <w:rPr>
          <w:sz w:val="22"/>
          <w:szCs w:val="22"/>
          <w:lang w:val="sv-SE"/>
        </w:rPr>
        <w:t xml:space="preserve">MA Unggulan Amanatul Ummah adalah salah satu lembaga pendidikan dibawah yayasan Pondok Pesantren Amanatul Ummah. MA Unggulan Amanatul Ummah didirikan pada tanggal 13 mei 2002 yang di resmikan oleh kementrian agama provinsi Jawa Timur. Madrasah Aliyah Unggulan Amanatul Ummah yang terletak di jalan SiwalanKerto Utara nomor 56 Surabaya dipimpin oleh seorang ketua madrasah yang bernaman </w:t>
      </w:r>
      <w:r w:rsidR="00ED6C9A" w:rsidRPr="00515605">
        <w:rPr>
          <w:sz w:val="22"/>
          <w:szCs w:val="22"/>
        </w:rPr>
        <w:t xml:space="preserve">Drs. H. Masyhadi, M.Ag. </w:t>
      </w:r>
    </w:p>
    <w:p w:rsidR="006822A9" w:rsidRDefault="0079475A" w:rsidP="00E54E4D">
      <w:pPr>
        <w:tabs>
          <w:tab w:val="left" w:pos="990"/>
        </w:tabs>
        <w:spacing w:line="360" w:lineRule="auto"/>
        <w:ind w:left="990" w:firstLine="360"/>
        <w:jc w:val="both"/>
        <w:rPr>
          <w:sz w:val="22"/>
          <w:szCs w:val="22"/>
          <w:lang w:val="sv-SE"/>
        </w:rPr>
      </w:pPr>
      <w:r w:rsidRPr="00515605">
        <w:rPr>
          <w:sz w:val="22"/>
          <w:szCs w:val="22"/>
          <w:lang w:val="sv-SE"/>
        </w:rPr>
        <w:tab/>
      </w:r>
      <w:r w:rsidR="00ED6C9A" w:rsidRPr="00515605">
        <w:rPr>
          <w:sz w:val="22"/>
          <w:szCs w:val="22"/>
          <w:lang w:val="sv-SE"/>
        </w:rPr>
        <w:t>MA Unggulan Amanatul Ummah memiliki 3 klasifikasi model madrasah, yaitu Madrasag Aliyah Reguler, Madrasah Bertaraf Internasional, dan Akselerasi. Berikut rekapitulasi siswa Madrasah Aliyah Aman</w:t>
      </w:r>
      <w:r w:rsidR="00295AA7" w:rsidRPr="00515605">
        <w:rPr>
          <w:sz w:val="22"/>
          <w:szCs w:val="22"/>
          <w:lang w:val="sv-SE"/>
        </w:rPr>
        <w:t>atul Ummah pada tahun 2008/2009.</w:t>
      </w:r>
    </w:p>
    <w:p w:rsidR="00744393" w:rsidRPr="00515605" w:rsidRDefault="006822A9" w:rsidP="00CB4354">
      <w:pPr>
        <w:tabs>
          <w:tab w:val="left" w:pos="990"/>
        </w:tabs>
        <w:spacing w:line="360" w:lineRule="auto"/>
        <w:ind w:left="720" w:firstLine="360"/>
        <w:jc w:val="both"/>
        <w:rPr>
          <w:sz w:val="22"/>
          <w:szCs w:val="22"/>
        </w:rPr>
      </w:pPr>
      <w:r>
        <w:rPr>
          <w:sz w:val="22"/>
          <w:szCs w:val="22"/>
          <w:lang w:val="sv-SE"/>
        </w:rPr>
        <w:br w:type="page"/>
      </w:r>
    </w:p>
    <w:p w:rsidR="006822A9" w:rsidRDefault="006822A9" w:rsidP="00E54E4D">
      <w:pPr>
        <w:pStyle w:val="Caption"/>
        <w:keepNext/>
        <w:ind w:left="360" w:firstLine="720"/>
      </w:pPr>
      <w:r>
        <w:t xml:space="preserve">Table </w:t>
      </w:r>
      <w:fldSimple w:instr=" SEQ Table \* ARABIC ">
        <w:r>
          <w:rPr>
            <w:noProof/>
          </w:rPr>
          <w:t>1</w:t>
        </w:r>
      </w:fldSimple>
      <w:r>
        <w:t xml:space="preserve">. </w:t>
      </w:r>
      <w:r w:rsidRPr="00331A8B">
        <w:t>Siswa Pada Madrasah Aliyah Amanatul Ummah</w:t>
      </w:r>
    </w:p>
    <w:p w:rsidR="00A32775" w:rsidRPr="00A32775" w:rsidRDefault="00A32775" w:rsidP="00A32775"/>
    <w:tbl>
      <w:tblPr>
        <w:tblW w:w="4896" w:type="dxa"/>
        <w:tblInd w:w="1188" w:type="dxa"/>
        <w:tblLook w:val="04A0"/>
      </w:tblPr>
      <w:tblGrid>
        <w:gridCol w:w="1158"/>
        <w:gridCol w:w="962"/>
        <w:gridCol w:w="656"/>
        <w:gridCol w:w="1194"/>
        <w:gridCol w:w="926"/>
      </w:tblGrid>
      <w:tr w:rsidR="0079475A" w:rsidRPr="00515605" w:rsidTr="00E54E4D">
        <w:trPr>
          <w:trHeight w:val="300"/>
        </w:trPr>
        <w:tc>
          <w:tcPr>
            <w:tcW w:w="1158" w:type="dxa"/>
            <w:vMerge w:val="restart"/>
            <w:tcBorders>
              <w:top w:val="single" w:sz="4" w:space="0" w:color="auto"/>
              <w:left w:val="single" w:sz="4" w:space="0" w:color="auto"/>
              <w:bottom w:val="single" w:sz="4" w:space="0" w:color="auto"/>
              <w:right w:val="single" w:sz="4" w:space="0" w:color="auto"/>
            </w:tcBorders>
            <w:shd w:val="clear" w:color="000000" w:fill="EAF1DD"/>
            <w:vAlign w:val="center"/>
            <w:hideMark/>
          </w:tcPr>
          <w:p w:rsidR="0079475A" w:rsidRPr="00515605" w:rsidRDefault="0079475A" w:rsidP="0079475A">
            <w:pPr>
              <w:suppressAutoHyphens w:val="0"/>
              <w:jc w:val="center"/>
              <w:rPr>
                <w:b/>
                <w:bCs/>
                <w:color w:val="000000"/>
                <w:sz w:val="22"/>
                <w:szCs w:val="22"/>
                <w:lang w:val="en-US" w:eastAsia="en-US"/>
              </w:rPr>
            </w:pPr>
            <w:r w:rsidRPr="00515605">
              <w:rPr>
                <w:b/>
                <w:bCs/>
                <w:color w:val="000000"/>
                <w:sz w:val="22"/>
                <w:szCs w:val="22"/>
                <w:lang w:eastAsia="en-US"/>
              </w:rPr>
              <w:t>Tahun Ajaran 2008/2009</w:t>
            </w:r>
          </w:p>
        </w:tc>
        <w:tc>
          <w:tcPr>
            <w:tcW w:w="2812" w:type="dxa"/>
            <w:gridSpan w:val="3"/>
            <w:tcBorders>
              <w:top w:val="single" w:sz="4" w:space="0" w:color="auto"/>
              <w:left w:val="nil"/>
              <w:bottom w:val="single" w:sz="4" w:space="0" w:color="auto"/>
              <w:right w:val="single" w:sz="4" w:space="0" w:color="auto"/>
            </w:tcBorders>
            <w:shd w:val="clear" w:color="000000" w:fill="EAF1DD"/>
            <w:hideMark/>
          </w:tcPr>
          <w:p w:rsidR="0079475A" w:rsidRPr="00515605" w:rsidRDefault="0079475A" w:rsidP="0079475A">
            <w:pPr>
              <w:suppressAutoHyphens w:val="0"/>
              <w:jc w:val="center"/>
              <w:rPr>
                <w:b/>
                <w:bCs/>
                <w:color w:val="000000"/>
                <w:sz w:val="22"/>
                <w:szCs w:val="22"/>
                <w:lang w:val="en-US" w:eastAsia="en-US"/>
              </w:rPr>
            </w:pPr>
            <w:r w:rsidRPr="00515605">
              <w:rPr>
                <w:b/>
                <w:bCs/>
                <w:color w:val="000000"/>
                <w:sz w:val="22"/>
                <w:szCs w:val="22"/>
                <w:lang w:eastAsia="en-US"/>
              </w:rPr>
              <w:t>Jumlah</w:t>
            </w:r>
          </w:p>
        </w:tc>
        <w:tc>
          <w:tcPr>
            <w:tcW w:w="926" w:type="dxa"/>
            <w:vMerge w:val="restart"/>
            <w:tcBorders>
              <w:top w:val="single" w:sz="4" w:space="0" w:color="auto"/>
              <w:left w:val="single" w:sz="4" w:space="0" w:color="auto"/>
              <w:bottom w:val="single" w:sz="4" w:space="0" w:color="auto"/>
              <w:right w:val="single" w:sz="4" w:space="0" w:color="auto"/>
            </w:tcBorders>
            <w:shd w:val="clear" w:color="000000" w:fill="EAF1DD"/>
            <w:vAlign w:val="center"/>
            <w:hideMark/>
          </w:tcPr>
          <w:p w:rsidR="0079475A" w:rsidRPr="00515605" w:rsidRDefault="0079475A" w:rsidP="0079475A">
            <w:pPr>
              <w:suppressAutoHyphens w:val="0"/>
              <w:jc w:val="center"/>
              <w:rPr>
                <w:b/>
                <w:bCs/>
                <w:color w:val="000000"/>
                <w:sz w:val="22"/>
                <w:szCs w:val="22"/>
                <w:lang w:val="en-US" w:eastAsia="en-US"/>
              </w:rPr>
            </w:pPr>
            <w:r w:rsidRPr="00515605">
              <w:rPr>
                <w:b/>
                <w:bCs/>
                <w:color w:val="000000"/>
                <w:sz w:val="22"/>
                <w:szCs w:val="22"/>
                <w:lang w:eastAsia="en-US"/>
              </w:rPr>
              <w:t>Jumlah</w:t>
            </w:r>
          </w:p>
        </w:tc>
      </w:tr>
      <w:tr w:rsidR="0079475A" w:rsidRPr="00515605" w:rsidTr="00E54E4D">
        <w:trPr>
          <w:trHeight w:val="300"/>
        </w:trPr>
        <w:tc>
          <w:tcPr>
            <w:tcW w:w="1158" w:type="dxa"/>
            <w:vMerge/>
            <w:tcBorders>
              <w:top w:val="single" w:sz="4" w:space="0" w:color="auto"/>
              <w:left w:val="single" w:sz="4" w:space="0" w:color="auto"/>
              <w:bottom w:val="single" w:sz="4" w:space="0" w:color="auto"/>
              <w:right w:val="single" w:sz="4" w:space="0" w:color="auto"/>
            </w:tcBorders>
            <w:vAlign w:val="center"/>
            <w:hideMark/>
          </w:tcPr>
          <w:p w:rsidR="0079475A" w:rsidRPr="00515605" w:rsidRDefault="0079475A" w:rsidP="0079475A">
            <w:pPr>
              <w:suppressAutoHyphens w:val="0"/>
              <w:rPr>
                <w:b/>
                <w:bCs/>
                <w:color w:val="000000"/>
                <w:sz w:val="22"/>
                <w:szCs w:val="22"/>
                <w:lang w:val="en-US" w:eastAsia="en-US"/>
              </w:rPr>
            </w:pPr>
          </w:p>
        </w:tc>
        <w:tc>
          <w:tcPr>
            <w:tcW w:w="2812" w:type="dxa"/>
            <w:gridSpan w:val="3"/>
            <w:tcBorders>
              <w:top w:val="single" w:sz="4" w:space="0" w:color="auto"/>
              <w:left w:val="nil"/>
              <w:bottom w:val="single" w:sz="4" w:space="0" w:color="auto"/>
              <w:right w:val="single" w:sz="4" w:space="0" w:color="auto"/>
            </w:tcBorders>
            <w:shd w:val="clear" w:color="000000" w:fill="EAF1DD"/>
            <w:hideMark/>
          </w:tcPr>
          <w:p w:rsidR="0079475A" w:rsidRPr="00515605" w:rsidRDefault="0079475A" w:rsidP="0079475A">
            <w:pPr>
              <w:suppressAutoHyphens w:val="0"/>
              <w:jc w:val="center"/>
              <w:rPr>
                <w:b/>
                <w:bCs/>
                <w:color w:val="000000"/>
                <w:sz w:val="22"/>
                <w:szCs w:val="22"/>
                <w:lang w:val="en-US" w:eastAsia="en-US"/>
              </w:rPr>
            </w:pPr>
            <w:r w:rsidRPr="00515605">
              <w:rPr>
                <w:b/>
                <w:bCs/>
                <w:color w:val="000000"/>
                <w:sz w:val="22"/>
                <w:szCs w:val="22"/>
                <w:lang w:eastAsia="en-US"/>
              </w:rPr>
              <w:t>Siswa</w:t>
            </w:r>
          </w:p>
        </w:tc>
        <w:tc>
          <w:tcPr>
            <w:tcW w:w="926" w:type="dxa"/>
            <w:vMerge/>
            <w:tcBorders>
              <w:top w:val="single" w:sz="4" w:space="0" w:color="auto"/>
              <w:left w:val="single" w:sz="4" w:space="0" w:color="auto"/>
              <w:bottom w:val="single" w:sz="4" w:space="0" w:color="auto"/>
              <w:right w:val="single" w:sz="4" w:space="0" w:color="auto"/>
            </w:tcBorders>
            <w:vAlign w:val="center"/>
            <w:hideMark/>
          </w:tcPr>
          <w:p w:rsidR="0079475A" w:rsidRPr="00515605" w:rsidRDefault="0079475A" w:rsidP="0079475A">
            <w:pPr>
              <w:suppressAutoHyphens w:val="0"/>
              <w:rPr>
                <w:b/>
                <w:bCs/>
                <w:color w:val="000000"/>
                <w:sz w:val="22"/>
                <w:szCs w:val="22"/>
                <w:lang w:val="en-US" w:eastAsia="en-US"/>
              </w:rPr>
            </w:pPr>
          </w:p>
        </w:tc>
      </w:tr>
      <w:tr w:rsidR="0079475A" w:rsidRPr="00515605" w:rsidTr="00E54E4D">
        <w:trPr>
          <w:trHeight w:val="510"/>
        </w:trPr>
        <w:tc>
          <w:tcPr>
            <w:tcW w:w="1158" w:type="dxa"/>
            <w:vMerge/>
            <w:tcBorders>
              <w:top w:val="single" w:sz="4" w:space="0" w:color="auto"/>
              <w:left w:val="single" w:sz="4" w:space="0" w:color="auto"/>
              <w:bottom w:val="single" w:sz="4" w:space="0" w:color="auto"/>
              <w:right w:val="single" w:sz="4" w:space="0" w:color="auto"/>
            </w:tcBorders>
            <w:vAlign w:val="center"/>
            <w:hideMark/>
          </w:tcPr>
          <w:p w:rsidR="0079475A" w:rsidRPr="00515605" w:rsidRDefault="0079475A" w:rsidP="0079475A">
            <w:pPr>
              <w:suppressAutoHyphens w:val="0"/>
              <w:rPr>
                <w:b/>
                <w:bCs/>
                <w:color w:val="000000"/>
                <w:sz w:val="22"/>
                <w:szCs w:val="22"/>
                <w:lang w:val="en-US" w:eastAsia="en-US"/>
              </w:rPr>
            </w:pPr>
          </w:p>
        </w:tc>
        <w:tc>
          <w:tcPr>
            <w:tcW w:w="962" w:type="dxa"/>
            <w:tcBorders>
              <w:top w:val="nil"/>
              <w:left w:val="nil"/>
              <w:bottom w:val="single" w:sz="4" w:space="0" w:color="auto"/>
              <w:right w:val="single" w:sz="4" w:space="0" w:color="auto"/>
            </w:tcBorders>
            <w:shd w:val="clear" w:color="000000" w:fill="DAEEF3"/>
            <w:hideMark/>
          </w:tcPr>
          <w:p w:rsidR="0079475A" w:rsidRPr="00515605" w:rsidRDefault="0079475A" w:rsidP="0079475A">
            <w:pPr>
              <w:suppressAutoHyphens w:val="0"/>
              <w:jc w:val="center"/>
              <w:rPr>
                <w:b/>
                <w:bCs/>
                <w:color w:val="000000"/>
                <w:sz w:val="22"/>
                <w:szCs w:val="22"/>
                <w:lang w:val="en-US" w:eastAsia="en-US"/>
              </w:rPr>
            </w:pPr>
            <w:r w:rsidRPr="00515605">
              <w:rPr>
                <w:b/>
                <w:bCs/>
                <w:color w:val="000000"/>
                <w:sz w:val="22"/>
                <w:szCs w:val="22"/>
                <w:lang w:eastAsia="en-US"/>
              </w:rPr>
              <w:t>MA Reguler</w:t>
            </w:r>
          </w:p>
        </w:tc>
        <w:tc>
          <w:tcPr>
            <w:tcW w:w="656" w:type="dxa"/>
            <w:tcBorders>
              <w:top w:val="nil"/>
              <w:left w:val="nil"/>
              <w:bottom w:val="single" w:sz="4" w:space="0" w:color="auto"/>
              <w:right w:val="single" w:sz="4" w:space="0" w:color="auto"/>
            </w:tcBorders>
            <w:shd w:val="clear" w:color="000000" w:fill="DAEEF3"/>
            <w:hideMark/>
          </w:tcPr>
          <w:p w:rsidR="0079475A" w:rsidRPr="00515605" w:rsidRDefault="0079475A" w:rsidP="0079475A">
            <w:pPr>
              <w:suppressAutoHyphens w:val="0"/>
              <w:jc w:val="center"/>
              <w:rPr>
                <w:b/>
                <w:bCs/>
                <w:color w:val="000000"/>
                <w:sz w:val="22"/>
                <w:szCs w:val="22"/>
                <w:lang w:val="en-US" w:eastAsia="en-US"/>
              </w:rPr>
            </w:pPr>
            <w:r w:rsidRPr="00515605">
              <w:rPr>
                <w:b/>
                <w:bCs/>
                <w:color w:val="000000"/>
                <w:sz w:val="22"/>
                <w:szCs w:val="22"/>
                <w:lang w:eastAsia="en-US"/>
              </w:rPr>
              <w:t>MBI</w:t>
            </w:r>
          </w:p>
        </w:tc>
        <w:tc>
          <w:tcPr>
            <w:tcW w:w="1194" w:type="dxa"/>
            <w:tcBorders>
              <w:top w:val="nil"/>
              <w:left w:val="nil"/>
              <w:bottom w:val="single" w:sz="4" w:space="0" w:color="auto"/>
              <w:right w:val="single" w:sz="4" w:space="0" w:color="auto"/>
            </w:tcBorders>
            <w:shd w:val="clear" w:color="000000" w:fill="DAEEF3"/>
            <w:hideMark/>
          </w:tcPr>
          <w:p w:rsidR="0079475A" w:rsidRPr="00515605" w:rsidRDefault="0079475A" w:rsidP="0079475A">
            <w:pPr>
              <w:suppressAutoHyphens w:val="0"/>
              <w:jc w:val="center"/>
              <w:rPr>
                <w:b/>
                <w:bCs/>
                <w:color w:val="000000"/>
                <w:sz w:val="22"/>
                <w:szCs w:val="22"/>
                <w:lang w:val="en-US" w:eastAsia="en-US"/>
              </w:rPr>
            </w:pPr>
            <w:r w:rsidRPr="00515605">
              <w:rPr>
                <w:b/>
                <w:bCs/>
                <w:color w:val="000000"/>
                <w:sz w:val="22"/>
                <w:szCs w:val="22"/>
                <w:lang w:eastAsia="en-US"/>
              </w:rPr>
              <w:t>Akselerasi</w:t>
            </w:r>
          </w:p>
        </w:tc>
        <w:tc>
          <w:tcPr>
            <w:tcW w:w="926" w:type="dxa"/>
            <w:vMerge/>
            <w:tcBorders>
              <w:top w:val="single" w:sz="4" w:space="0" w:color="auto"/>
              <w:left w:val="single" w:sz="4" w:space="0" w:color="auto"/>
              <w:bottom w:val="single" w:sz="4" w:space="0" w:color="auto"/>
              <w:right w:val="single" w:sz="4" w:space="0" w:color="auto"/>
            </w:tcBorders>
            <w:vAlign w:val="center"/>
            <w:hideMark/>
          </w:tcPr>
          <w:p w:rsidR="0079475A" w:rsidRPr="00515605" w:rsidRDefault="0079475A" w:rsidP="0079475A">
            <w:pPr>
              <w:suppressAutoHyphens w:val="0"/>
              <w:rPr>
                <w:b/>
                <w:bCs/>
                <w:color w:val="000000"/>
                <w:sz w:val="22"/>
                <w:szCs w:val="22"/>
                <w:lang w:val="en-US" w:eastAsia="en-US"/>
              </w:rPr>
            </w:pPr>
          </w:p>
        </w:tc>
      </w:tr>
      <w:tr w:rsidR="0079475A" w:rsidRPr="00515605" w:rsidTr="00E54E4D">
        <w:trPr>
          <w:trHeight w:val="300"/>
        </w:trPr>
        <w:tc>
          <w:tcPr>
            <w:tcW w:w="1158" w:type="dxa"/>
            <w:tcBorders>
              <w:top w:val="nil"/>
              <w:left w:val="single" w:sz="4" w:space="0" w:color="auto"/>
              <w:bottom w:val="single" w:sz="4" w:space="0" w:color="auto"/>
              <w:right w:val="single" w:sz="4" w:space="0" w:color="auto"/>
            </w:tcBorders>
            <w:shd w:val="clear" w:color="auto" w:fill="auto"/>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val="fi-FI" w:eastAsia="en-US"/>
              </w:rPr>
              <w:t>Kelas X</w:t>
            </w:r>
          </w:p>
        </w:tc>
        <w:tc>
          <w:tcPr>
            <w:tcW w:w="96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85</w:t>
            </w:r>
          </w:p>
        </w:tc>
        <w:tc>
          <w:tcPr>
            <w:tcW w:w="656"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120</w:t>
            </w:r>
          </w:p>
        </w:tc>
        <w:tc>
          <w:tcPr>
            <w:tcW w:w="1194"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54</w:t>
            </w:r>
          </w:p>
        </w:tc>
        <w:tc>
          <w:tcPr>
            <w:tcW w:w="926"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259</w:t>
            </w:r>
          </w:p>
        </w:tc>
      </w:tr>
      <w:tr w:rsidR="0079475A" w:rsidRPr="00515605" w:rsidTr="00E54E4D">
        <w:trPr>
          <w:trHeight w:val="300"/>
        </w:trPr>
        <w:tc>
          <w:tcPr>
            <w:tcW w:w="1158" w:type="dxa"/>
            <w:tcBorders>
              <w:top w:val="nil"/>
              <w:left w:val="single" w:sz="4" w:space="0" w:color="auto"/>
              <w:bottom w:val="single" w:sz="4" w:space="0" w:color="auto"/>
              <w:right w:val="single" w:sz="4" w:space="0" w:color="auto"/>
            </w:tcBorders>
            <w:shd w:val="clear" w:color="auto" w:fill="auto"/>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val="fi-FI" w:eastAsia="en-US"/>
              </w:rPr>
              <w:t>Kelas XI</w:t>
            </w:r>
          </w:p>
        </w:tc>
        <w:tc>
          <w:tcPr>
            <w:tcW w:w="96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71</w:t>
            </w:r>
          </w:p>
        </w:tc>
        <w:tc>
          <w:tcPr>
            <w:tcW w:w="656"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68</w:t>
            </w:r>
          </w:p>
        </w:tc>
        <w:tc>
          <w:tcPr>
            <w:tcW w:w="1194"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w:t>
            </w:r>
          </w:p>
        </w:tc>
        <w:tc>
          <w:tcPr>
            <w:tcW w:w="926"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139</w:t>
            </w:r>
          </w:p>
        </w:tc>
      </w:tr>
      <w:tr w:rsidR="0079475A" w:rsidRPr="00515605" w:rsidTr="00E54E4D">
        <w:trPr>
          <w:trHeight w:val="300"/>
        </w:trPr>
        <w:tc>
          <w:tcPr>
            <w:tcW w:w="1158" w:type="dxa"/>
            <w:tcBorders>
              <w:top w:val="nil"/>
              <w:left w:val="single" w:sz="4" w:space="0" w:color="auto"/>
              <w:bottom w:val="single" w:sz="4" w:space="0" w:color="auto"/>
              <w:right w:val="single" w:sz="4" w:space="0" w:color="auto"/>
            </w:tcBorders>
            <w:shd w:val="clear" w:color="auto" w:fill="auto"/>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val="fi-FI" w:eastAsia="en-US"/>
              </w:rPr>
              <w:t>Kelas XII</w:t>
            </w:r>
          </w:p>
        </w:tc>
        <w:tc>
          <w:tcPr>
            <w:tcW w:w="96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81</w:t>
            </w:r>
          </w:p>
        </w:tc>
        <w:tc>
          <w:tcPr>
            <w:tcW w:w="656"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49</w:t>
            </w:r>
          </w:p>
        </w:tc>
        <w:tc>
          <w:tcPr>
            <w:tcW w:w="1194"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w:t>
            </w:r>
          </w:p>
        </w:tc>
        <w:tc>
          <w:tcPr>
            <w:tcW w:w="926"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130</w:t>
            </w:r>
          </w:p>
        </w:tc>
      </w:tr>
      <w:tr w:rsidR="0079475A" w:rsidRPr="00515605" w:rsidTr="00E54E4D">
        <w:trPr>
          <w:trHeight w:val="300"/>
        </w:trPr>
        <w:tc>
          <w:tcPr>
            <w:tcW w:w="1158" w:type="dxa"/>
            <w:tcBorders>
              <w:top w:val="nil"/>
              <w:left w:val="single" w:sz="4" w:space="0" w:color="auto"/>
              <w:bottom w:val="single" w:sz="4" w:space="0" w:color="auto"/>
              <w:right w:val="single" w:sz="4" w:space="0" w:color="auto"/>
            </w:tcBorders>
            <w:shd w:val="clear" w:color="auto" w:fill="auto"/>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Total</w:t>
            </w:r>
          </w:p>
        </w:tc>
        <w:tc>
          <w:tcPr>
            <w:tcW w:w="96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239</w:t>
            </w:r>
          </w:p>
        </w:tc>
        <w:tc>
          <w:tcPr>
            <w:tcW w:w="656"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237</w:t>
            </w:r>
          </w:p>
        </w:tc>
        <w:tc>
          <w:tcPr>
            <w:tcW w:w="1194"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54</w:t>
            </w:r>
          </w:p>
        </w:tc>
        <w:tc>
          <w:tcPr>
            <w:tcW w:w="926"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528</w:t>
            </w:r>
          </w:p>
        </w:tc>
      </w:tr>
    </w:tbl>
    <w:p w:rsidR="00610B48" w:rsidRPr="00515605" w:rsidRDefault="00610B48" w:rsidP="0079475A">
      <w:pPr>
        <w:tabs>
          <w:tab w:val="left" w:pos="990"/>
          <w:tab w:val="left" w:pos="1080"/>
        </w:tabs>
        <w:spacing w:line="360" w:lineRule="auto"/>
        <w:jc w:val="both"/>
        <w:rPr>
          <w:sz w:val="22"/>
          <w:szCs w:val="22"/>
          <w:lang w:val="sv-SE"/>
        </w:rPr>
      </w:pPr>
    </w:p>
    <w:p w:rsidR="00744393" w:rsidRPr="00A32775" w:rsidRDefault="00610B48" w:rsidP="00E54E4D">
      <w:pPr>
        <w:tabs>
          <w:tab w:val="left" w:pos="990"/>
          <w:tab w:val="left" w:pos="1080"/>
          <w:tab w:val="left" w:pos="1440"/>
          <w:tab w:val="left" w:pos="1530"/>
        </w:tabs>
        <w:spacing w:line="360" w:lineRule="auto"/>
        <w:ind w:left="990" w:hanging="720"/>
        <w:jc w:val="both"/>
        <w:rPr>
          <w:sz w:val="22"/>
          <w:szCs w:val="22"/>
          <w:lang w:val="sv-SE"/>
        </w:rPr>
      </w:pPr>
      <w:r w:rsidRPr="00515605">
        <w:rPr>
          <w:sz w:val="22"/>
          <w:szCs w:val="22"/>
          <w:lang w:val="sv-SE"/>
        </w:rPr>
        <w:tab/>
      </w:r>
      <w:r w:rsidRPr="00515605">
        <w:rPr>
          <w:sz w:val="22"/>
          <w:szCs w:val="22"/>
          <w:lang w:val="sv-SE"/>
        </w:rPr>
        <w:tab/>
      </w:r>
      <w:r w:rsidR="0079475A" w:rsidRPr="00515605">
        <w:rPr>
          <w:sz w:val="22"/>
          <w:szCs w:val="22"/>
          <w:lang w:val="sv-SE"/>
        </w:rPr>
        <w:tab/>
      </w:r>
      <w:r w:rsidR="0079475A" w:rsidRPr="00515605">
        <w:rPr>
          <w:sz w:val="22"/>
          <w:szCs w:val="22"/>
          <w:lang w:val="sv-SE"/>
        </w:rPr>
        <w:tab/>
      </w:r>
      <w:r w:rsidR="006F090C" w:rsidRPr="00515605">
        <w:rPr>
          <w:sz w:val="22"/>
          <w:szCs w:val="22"/>
          <w:lang w:val="sv-SE"/>
        </w:rPr>
        <w:t>Sedangkan untuk tenaga administrasi dan pengajar</w:t>
      </w:r>
      <w:r w:rsidRPr="00515605">
        <w:rPr>
          <w:sz w:val="22"/>
          <w:szCs w:val="22"/>
          <w:lang w:val="sv-SE"/>
        </w:rPr>
        <w:t xml:space="preserve"> yang ada untuk Madrasah Aliyah Pondok Pesantren Amanatul Ummah seperti yang di tampilkan pada tabel 2.</w:t>
      </w:r>
    </w:p>
    <w:p w:rsidR="006822A9" w:rsidRDefault="006822A9" w:rsidP="00E54E4D">
      <w:pPr>
        <w:pStyle w:val="Caption"/>
        <w:keepNext/>
        <w:ind w:left="270" w:firstLine="720"/>
      </w:pPr>
      <w:r>
        <w:t xml:space="preserve">Table </w:t>
      </w:r>
      <w:fldSimple w:instr=" SEQ Table \* ARABIC ">
        <w:r>
          <w:rPr>
            <w:noProof/>
          </w:rPr>
          <w:t>2</w:t>
        </w:r>
      </w:fldSimple>
      <w:r>
        <w:t xml:space="preserve">. </w:t>
      </w:r>
      <w:r w:rsidRPr="004F4EC2">
        <w:t>Karyawan Madrasah Aliyah Amanatul Ummah</w:t>
      </w:r>
    </w:p>
    <w:p w:rsidR="00A32775" w:rsidRPr="00A32775" w:rsidRDefault="00A32775" w:rsidP="00A32775"/>
    <w:tbl>
      <w:tblPr>
        <w:tblW w:w="6620" w:type="dxa"/>
        <w:tblInd w:w="1188" w:type="dxa"/>
        <w:tblLook w:val="04A0"/>
      </w:tblPr>
      <w:tblGrid>
        <w:gridCol w:w="870"/>
        <w:gridCol w:w="1440"/>
        <w:gridCol w:w="571"/>
        <w:gridCol w:w="571"/>
        <w:gridCol w:w="734"/>
        <w:gridCol w:w="632"/>
        <w:gridCol w:w="588"/>
        <w:gridCol w:w="582"/>
        <w:gridCol w:w="632"/>
      </w:tblGrid>
      <w:tr w:rsidR="0079475A" w:rsidRPr="00515605" w:rsidTr="00E54E4D">
        <w:trPr>
          <w:trHeight w:val="300"/>
        </w:trPr>
        <w:tc>
          <w:tcPr>
            <w:tcW w:w="870" w:type="dxa"/>
            <w:vMerge w:val="restart"/>
            <w:tcBorders>
              <w:top w:val="single" w:sz="4" w:space="0" w:color="auto"/>
              <w:left w:val="single" w:sz="4" w:space="0" w:color="auto"/>
              <w:bottom w:val="single" w:sz="4" w:space="0" w:color="auto"/>
              <w:right w:val="single" w:sz="4" w:space="0" w:color="auto"/>
            </w:tcBorders>
            <w:shd w:val="clear" w:color="000000" w:fill="EAF1DD"/>
            <w:vAlign w:val="bottom"/>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No</w:t>
            </w:r>
          </w:p>
        </w:tc>
        <w:tc>
          <w:tcPr>
            <w:tcW w:w="1440" w:type="dxa"/>
            <w:vMerge w:val="restart"/>
            <w:tcBorders>
              <w:top w:val="single" w:sz="4" w:space="0" w:color="auto"/>
              <w:left w:val="single" w:sz="4" w:space="0" w:color="auto"/>
              <w:bottom w:val="single" w:sz="4" w:space="0" w:color="auto"/>
              <w:right w:val="single" w:sz="4" w:space="0" w:color="auto"/>
            </w:tcBorders>
            <w:shd w:val="clear" w:color="000000" w:fill="EAF1DD"/>
            <w:vAlign w:val="bottom"/>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Guru dan Karyawan</w:t>
            </w:r>
          </w:p>
        </w:tc>
        <w:tc>
          <w:tcPr>
            <w:tcW w:w="2508" w:type="dxa"/>
            <w:gridSpan w:val="4"/>
            <w:tcBorders>
              <w:top w:val="single" w:sz="4" w:space="0" w:color="auto"/>
              <w:left w:val="nil"/>
              <w:bottom w:val="single" w:sz="4" w:space="0" w:color="auto"/>
              <w:right w:val="single" w:sz="4" w:space="0" w:color="auto"/>
            </w:tcBorders>
            <w:shd w:val="clear" w:color="000000" w:fill="EAF1DD"/>
            <w:vAlign w:val="bottom"/>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Jenjang Pendidikan</w:t>
            </w:r>
          </w:p>
        </w:tc>
        <w:tc>
          <w:tcPr>
            <w:tcW w:w="1802" w:type="dxa"/>
            <w:gridSpan w:val="3"/>
            <w:tcBorders>
              <w:top w:val="single" w:sz="4" w:space="0" w:color="auto"/>
              <w:left w:val="nil"/>
              <w:bottom w:val="single" w:sz="4" w:space="0" w:color="auto"/>
              <w:right w:val="single" w:sz="4" w:space="0" w:color="auto"/>
            </w:tcBorders>
            <w:shd w:val="clear" w:color="000000" w:fill="EAF1DD"/>
            <w:vAlign w:val="bottom"/>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Usia</w:t>
            </w:r>
          </w:p>
        </w:tc>
      </w:tr>
      <w:tr w:rsidR="0079475A" w:rsidRPr="00515605" w:rsidTr="00E54E4D">
        <w:trPr>
          <w:trHeight w:val="300"/>
        </w:trPr>
        <w:tc>
          <w:tcPr>
            <w:tcW w:w="870" w:type="dxa"/>
            <w:vMerge/>
            <w:tcBorders>
              <w:top w:val="single" w:sz="4" w:space="0" w:color="auto"/>
              <w:left w:val="single" w:sz="4" w:space="0" w:color="auto"/>
              <w:bottom w:val="single" w:sz="4" w:space="0" w:color="auto"/>
              <w:right w:val="single" w:sz="4" w:space="0" w:color="auto"/>
            </w:tcBorders>
            <w:vAlign w:val="center"/>
            <w:hideMark/>
          </w:tcPr>
          <w:p w:rsidR="0079475A" w:rsidRPr="00515605" w:rsidRDefault="0079475A" w:rsidP="0079475A">
            <w:pPr>
              <w:suppressAutoHyphens w:val="0"/>
              <w:rPr>
                <w:color w:val="000000"/>
                <w:sz w:val="22"/>
                <w:szCs w:val="22"/>
                <w:lang w:val="en-US" w:eastAsia="en-US"/>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79475A" w:rsidRPr="00515605" w:rsidRDefault="0079475A" w:rsidP="0079475A">
            <w:pPr>
              <w:suppressAutoHyphens w:val="0"/>
              <w:rPr>
                <w:color w:val="000000"/>
                <w:sz w:val="22"/>
                <w:szCs w:val="22"/>
                <w:lang w:val="en-US" w:eastAsia="en-US"/>
              </w:rPr>
            </w:pPr>
          </w:p>
        </w:tc>
        <w:tc>
          <w:tcPr>
            <w:tcW w:w="571" w:type="dxa"/>
            <w:tcBorders>
              <w:top w:val="nil"/>
              <w:left w:val="nil"/>
              <w:bottom w:val="single" w:sz="4" w:space="0" w:color="auto"/>
              <w:right w:val="single" w:sz="4" w:space="0" w:color="auto"/>
            </w:tcBorders>
            <w:shd w:val="clear" w:color="000000" w:fill="DAEEF3"/>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&gt; S1</w:t>
            </w:r>
          </w:p>
        </w:tc>
        <w:tc>
          <w:tcPr>
            <w:tcW w:w="571" w:type="dxa"/>
            <w:tcBorders>
              <w:top w:val="nil"/>
              <w:left w:val="nil"/>
              <w:bottom w:val="single" w:sz="4" w:space="0" w:color="auto"/>
              <w:right w:val="single" w:sz="4" w:space="0" w:color="auto"/>
            </w:tcBorders>
            <w:shd w:val="clear" w:color="000000" w:fill="DAEEF3"/>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S1</w:t>
            </w:r>
          </w:p>
        </w:tc>
        <w:tc>
          <w:tcPr>
            <w:tcW w:w="734" w:type="dxa"/>
            <w:tcBorders>
              <w:top w:val="nil"/>
              <w:left w:val="nil"/>
              <w:bottom w:val="single" w:sz="4" w:space="0" w:color="auto"/>
              <w:right w:val="single" w:sz="4" w:space="0" w:color="auto"/>
            </w:tcBorders>
            <w:shd w:val="clear" w:color="000000" w:fill="DAEEF3"/>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&lt;=D3</w:t>
            </w:r>
          </w:p>
        </w:tc>
        <w:tc>
          <w:tcPr>
            <w:tcW w:w="632" w:type="dxa"/>
            <w:tcBorders>
              <w:top w:val="nil"/>
              <w:left w:val="nil"/>
              <w:bottom w:val="single" w:sz="4" w:space="0" w:color="auto"/>
              <w:right w:val="single" w:sz="4" w:space="0" w:color="auto"/>
            </w:tcBorders>
            <w:shd w:val="clear" w:color="000000" w:fill="DAEEF3"/>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JML</w:t>
            </w:r>
          </w:p>
        </w:tc>
        <w:tc>
          <w:tcPr>
            <w:tcW w:w="588" w:type="dxa"/>
            <w:tcBorders>
              <w:top w:val="nil"/>
              <w:left w:val="nil"/>
              <w:bottom w:val="single" w:sz="4" w:space="0" w:color="auto"/>
              <w:right w:val="single" w:sz="4" w:space="0" w:color="auto"/>
            </w:tcBorders>
            <w:shd w:val="clear" w:color="000000" w:fill="DAEEF3"/>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22-50</w:t>
            </w:r>
          </w:p>
        </w:tc>
        <w:tc>
          <w:tcPr>
            <w:tcW w:w="582" w:type="dxa"/>
            <w:tcBorders>
              <w:top w:val="nil"/>
              <w:left w:val="nil"/>
              <w:bottom w:val="single" w:sz="4" w:space="0" w:color="auto"/>
              <w:right w:val="single" w:sz="4" w:space="0" w:color="auto"/>
            </w:tcBorders>
            <w:shd w:val="clear" w:color="000000" w:fill="DAEEF3"/>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51-59</w:t>
            </w:r>
          </w:p>
        </w:tc>
        <w:tc>
          <w:tcPr>
            <w:tcW w:w="632" w:type="dxa"/>
            <w:tcBorders>
              <w:top w:val="nil"/>
              <w:left w:val="nil"/>
              <w:bottom w:val="single" w:sz="4" w:space="0" w:color="auto"/>
              <w:right w:val="single" w:sz="4" w:space="0" w:color="auto"/>
            </w:tcBorders>
            <w:shd w:val="clear" w:color="000000" w:fill="EAF1DD"/>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JML</w:t>
            </w:r>
          </w:p>
        </w:tc>
      </w:tr>
      <w:tr w:rsidR="0079475A" w:rsidRPr="00515605" w:rsidTr="00E54E4D">
        <w:trPr>
          <w:trHeight w:val="300"/>
        </w:trPr>
        <w:tc>
          <w:tcPr>
            <w:tcW w:w="870" w:type="dxa"/>
            <w:tcBorders>
              <w:top w:val="nil"/>
              <w:left w:val="single" w:sz="4" w:space="0" w:color="auto"/>
              <w:bottom w:val="single" w:sz="4" w:space="0" w:color="auto"/>
              <w:right w:val="single" w:sz="4" w:space="0" w:color="auto"/>
            </w:tcBorders>
            <w:shd w:val="clear" w:color="auto" w:fill="auto"/>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1</w:t>
            </w:r>
          </w:p>
        </w:tc>
        <w:tc>
          <w:tcPr>
            <w:tcW w:w="1440" w:type="dxa"/>
            <w:tcBorders>
              <w:top w:val="nil"/>
              <w:left w:val="nil"/>
              <w:bottom w:val="single" w:sz="4" w:space="0" w:color="auto"/>
              <w:right w:val="single" w:sz="4" w:space="0" w:color="auto"/>
            </w:tcBorders>
            <w:shd w:val="clear" w:color="auto" w:fill="auto"/>
            <w:vAlign w:val="center"/>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Guru</w:t>
            </w:r>
          </w:p>
        </w:tc>
        <w:tc>
          <w:tcPr>
            <w:tcW w:w="571"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24</w:t>
            </w:r>
          </w:p>
        </w:tc>
        <w:tc>
          <w:tcPr>
            <w:tcW w:w="571"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60</w:t>
            </w:r>
          </w:p>
        </w:tc>
        <w:tc>
          <w:tcPr>
            <w:tcW w:w="734"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 </w:t>
            </w:r>
          </w:p>
        </w:tc>
        <w:tc>
          <w:tcPr>
            <w:tcW w:w="63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84</w:t>
            </w:r>
          </w:p>
        </w:tc>
        <w:tc>
          <w:tcPr>
            <w:tcW w:w="588"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80</w:t>
            </w:r>
          </w:p>
        </w:tc>
        <w:tc>
          <w:tcPr>
            <w:tcW w:w="58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4</w:t>
            </w:r>
          </w:p>
        </w:tc>
        <w:tc>
          <w:tcPr>
            <w:tcW w:w="63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84</w:t>
            </w:r>
          </w:p>
        </w:tc>
      </w:tr>
      <w:tr w:rsidR="0079475A" w:rsidRPr="00515605" w:rsidTr="00E54E4D">
        <w:trPr>
          <w:trHeight w:val="300"/>
        </w:trPr>
        <w:tc>
          <w:tcPr>
            <w:tcW w:w="870" w:type="dxa"/>
            <w:tcBorders>
              <w:top w:val="nil"/>
              <w:left w:val="single" w:sz="4" w:space="0" w:color="auto"/>
              <w:bottom w:val="single" w:sz="4" w:space="0" w:color="auto"/>
              <w:right w:val="single" w:sz="4" w:space="0" w:color="auto"/>
            </w:tcBorders>
            <w:shd w:val="clear" w:color="auto" w:fill="auto"/>
            <w:hideMark/>
          </w:tcPr>
          <w:p w:rsidR="0079475A" w:rsidRPr="00515605" w:rsidRDefault="0079475A" w:rsidP="0079475A">
            <w:pPr>
              <w:suppressAutoHyphens w:val="0"/>
              <w:jc w:val="center"/>
              <w:rPr>
                <w:color w:val="000000"/>
                <w:sz w:val="22"/>
                <w:szCs w:val="22"/>
                <w:lang w:val="en-US" w:eastAsia="en-US"/>
              </w:rPr>
            </w:pPr>
            <w:r w:rsidRPr="00515605">
              <w:rPr>
                <w:color w:val="000000"/>
                <w:sz w:val="22"/>
                <w:szCs w:val="22"/>
                <w:lang w:eastAsia="en-US"/>
              </w:rPr>
              <w:t>2</w:t>
            </w:r>
          </w:p>
        </w:tc>
        <w:tc>
          <w:tcPr>
            <w:tcW w:w="1440" w:type="dxa"/>
            <w:tcBorders>
              <w:top w:val="nil"/>
              <w:left w:val="nil"/>
              <w:bottom w:val="single" w:sz="4" w:space="0" w:color="auto"/>
              <w:right w:val="single" w:sz="4" w:space="0" w:color="auto"/>
            </w:tcBorders>
            <w:shd w:val="clear" w:color="auto" w:fill="auto"/>
            <w:vAlign w:val="center"/>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Tata Usaha</w:t>
            </w:r>
          </w:p>
        </w:tc>
        <w:tc>
          <w:tcPr>
            <w:tcW w:w="571"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 </w:t>
            </w:r>
          </w:p>
        </w:tc>
        <w:tc>
          <w:tcPr>
            <w:tcW w:w="571"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12</w:t>
            </w:r>
          </w:p>
        </w:tc>
        <w:tc>
          <w:tcPr>
            <w:tcW w:w="734"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 </w:t>
            </w:r>
          </w:p>
        </w:tc>
        <w:tc>
          <w:tcPr>
            <w:tcW w:w="63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12</w:t>
            </w:r>
          </w:p>
        </w:tc>
        <w:tc>
          <w:tcPr>
            <w:tcW w:w="588"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12</w:t>
            </w:r>
          </w:p>
        </w:tc>
        <w:tc>
          <w:tcPr>
            <w:tcW w:w="58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 </w:t>
            </w:r>
          </w:p>
        </w:tc>
        <w:tc>
          <w:tcPr>
            <w:tcW w:w="63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12</w:t>
            </w:r>
          </w:p>
        </w:tc>
      </w:tr>
      <w:tr w:rsidR="0079475A" w:rsidRPr="00515605" w:rsidTr="00E54E4D">
        <w:trPr>
          <w:trHeight w:val="300"/>
        </w:trPr>
        <w:tc>
          <w:tcPr>
            <w:tcW w:w="2310" w:type="dxa"/>
            <w:gridSpan w:val="2"/>
            <w:tcBorders>
              <w:top w:val="single" w:sz="4" w:space="0" w:color="auto"/>
              <w:left w:val="single" w:sz="4" w:space="0" w:color="auto"/>
              <w:bottom w:val="single" w:sz="4" w:space="0" w:color="auto"/>
              <w:right w:val="single" w:sz="4" w:space="0" w:color="auto"/>
            </w:tcBorders>
            <w:shd w:val="clear" w:color="auto" w:fill="auto"/>
            <w:hideMark/>
          </w:tcPr>
          <w:p w:rsidR="0079475A" w:rsidRPr="00515605" w:rsidRDefault="008A5DF9" w:rsidP="0079475A">
            <w:pPr>
              <w:suppressAutoHyphens w:val="0"/>
              <w:jc w:val="center"/>
              <w:rPr>
                <w:color w:val="000000"/>
                <w:sz w:val="22"/>
                <w:szCs w:val="22"/>
                <w:lang w:val="en-US" w:eastAsia="en-US"/>
              </w:rPr>
            </w:pPr>
            <w:r>
              <w:rPr>
                <w:color w:val="000000"/>
                <w:sz w:val="22"/>
                <w:szCs w:val="22"/>
                <w:lang w:eastAsia="en-US"/>
              </w:rPr>
              <w:softHyphen/>
            </w:r>
            <w:r w:rsidR="0079475A" w:rsidRPr="00515605">
              <w:rPr>
                <w:color w:val="000000"/>
                <w:sz w:val="22"/>
                <w:szCs w:val="22"/>
                <w:lang w:eastAsia="en-US"/>
              </w:rPr>
              <w:t>Jumlah</w:t>
            </w:r>
          </w:p>
        </w:tc>
        <w:tc>
          <w:tcPr>
            <w:tcW w:w="571"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noProof/>
                <w:color w:val="000000"/>
                <w:sz w:val="22"/>
                <w:szCs w:val="22"/>
                <w:lang w:eastAsia="en-US"/>
              </w:rPr>
              <w:t>24</w:t>
            </w:r>
          </w:p>
        </w:tc>
        <w:tc>
          <w:tcPr>
            <w:tcW w:w="571" w:type="dxa"/>
            <w:tcBorders>
              <w:top w:val="nil"/>
              <w:left w:val="nil"/>
              <w:bottom w:val="single" w:sz="4" w:space="0" w:color="auto"/>
              <w:right w:val="single" w:sz="4" w:space="0" w:color="auto"/>
            </w:tcBorders>
            <w:shd w:val="clear" w:color="auto" w:fill="auto"/>
            <w:hideMark/>
          </w:tcPr>
          <w:p w:rsidR="0079475A" w:rsidRPr="00515605" w:rsidRDefault="00072C89" w:rsidP="0079475A">
            <w:pPr>
              <w:suppressAutoHyphens w:val="0"/>
              <w:rPr>
                <w:color w:val="000000"/>
                <w:sz w:val="22"/>
                <w:szCs w:val="22"/>
                <w:lang w:val="en-US" w:eastAsia="en-US"/>
              </w:rPr>
            </w:pPr>
            <w:r>
              <w:rPr>
                <w:noProof/>
                <w:color w:val="000000"/>
                <w:sz w:val="22"/>
                <w:szCs w:val="22"/>
                <w:lang w:eastAsia="en-US"/>
              </w:rPr>
              <w:t>72</w:t>
            </w:r>
          </w:p>
        </w:tc>
        <w:tc>
          <w:tcPr>
            <w:tcW w:w="734"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p>
        </w:tc>
        <w:tc>
          <w:tcPr>
            <w:tcW w:w="632" w:type="dxa"/>
            <w:tcBorders>
              <w:top w:val="nil"/>
              <w:left w:val="nil"/>
              <w:bottom w:val="single" w:sz="4" w:space="0" w:color="auto"/>
              <w:right w:val="single" w:sz="4" w:space="0" w:color="auto"/>
            </w:tcBorders>
            <w:shd w:val="clear" w:color="auto" w:fill="auto"/>
            <w:hideMark/>
          </w:tcPr>
          <w:p w:rsidR="0079475A" w:rsidRPr="00515605" w:rsidRDefault="00072C89" w:rsidP="0079475A">
            <w:pPr>
              <w:suppressAutoHyphens w:val="0"/>
              <w:rPr>
                <w:color w:val="000000"/>
                <w:sz w:val="22"/>
                <w:szCs w:val="22"/>
                <w:lang w:val="en-US" w:eastAsia="en-US"/>
              </w:rPr>
            </w:pPr>
            <w:r>
              <w:rPr>
                <w:noProof/>
                <w:color w:val="000000"/>
                <w:sz w:val="22"/>
                <w:szCs w:val="22"/>
                <w:lang w:eastAsia="en-US"/>
              </w:rPr>
              <w:t>96</w:t>
            </w:r>
          </w:p>
        </w:tc>
        <w:tc>
          <w:tcPr>
            <w:tcW w:w="588" w:type="dxa"/>
            <w:tcBorders>
              <w:top w:val="nil"/>
              <w:left w:val="nil"/>
              <w:bottom w:val="single" w:sz="4" w:space="0" w:color="auto"/>
              <w:right w:val="single" w:sz="4" w:space="0" w:color="auto"/>
            </w:tcBorders>
            <w:shd w:val="clear" w:color="auto" w:fill="auto"/>
            <w:hideMark/>
          </w:tcPr>
          <w:p w:rsidR="0079475A" w:rsidRPr="00515605" w:rsidRDefault="00072C89" w:rsidP="0079475A">
            <w:pPr>
              <w:suppressAutoHyphens w:val="0"/>
              <w:rPr>
                <w:color w:val="000000"/>
                <w:sz w:val="22"/>
                <w:szCs w:val="22"/>
                <w:lang w:val="en-US" w:eastAsia="en-US"/>
              </w:rPr>
            </w:pPr>
            <w:r>
              <w:rPr>
                <w:noProof/>
                <w:color w:val="000000"/>
                <w:sz w:val="22"/>
                <w:szCs w:val="22"/>
                <w:lang w:eastAsia="en-US"/>
              </w:rPr>
              <w:t>92</w:t>
            </w:r>
          </w:p>
        </w:tc>
        <w:tc>
          <w:tcPr>
            <w:tcW w:w="582" w:type="dxa"/>
            <w:tcBorders>
              <w:top w:val="nil"/>
              <w:left w:val="nil"/>
              <w:bottom w:val="single" w:sz="4" w:space="0" w:color="auto"/>
              <w:right w:val="single" w:sz="4" w:space="0" w:color="auto"/>
            </w:tcBorders>
            <w:shd w:val="clear" w:color="auto" w:fill="auto"/>
            <w:hideMark/>
          </w:tcPr>
          <w:p w:rsidR="0079475A" w:rsidRPr="00515605" w:rsidRDefault="0079475A" w:rsidP="0079475A">
            <w:pPr>
              <w:suppressAutoHyphens w:val="0"/>
              <w:rPr>
                <w:color w:val="000000"/>
                <w:sz w:val="22"/>
                <w:szCs w:val="22"/>
                <w:lang w:val="en-US" w:eastAsia="en-US"/>
              </w:rPr>
            </w:pPr>
            <w:r w:rsidRPr="00515605">
              <w:rPr>
                <w:color w:val="000000"/>
                <w:sz w:val="22"/>
                <w:szCs w:val="22"/>
                <w:lang w:eastAsia="en-US"/>
              </w:rPr>
              <w:t>4</w:t>
            </w:r>
          </w:p>
        </w:tc>
        <w:tc>
          <w:tcPr>
            <w:tcW w:w="632" w:type="dxa"/>
            <w:tcBorders>
              <w:top w:val="nil"/>
              <w:left w:val="nil"/>
              <w:bottom w:val="single" w:sz="4" w:space="0" w:color="auto"/>
              <w:right w:val="single" w:sz="4" w:space="0" w:color="auto"/>
            </w:tcBorders>
            <w:shd w:val="clear" w:color="auto" w:fill="auto"/>
            <w:hideMark/>
          </w:tcPr>
          <w:p w:rsidR="0079475A" w:rsidRPr="00515605" w:rsidRDefault="00072C89" w:rsidP="0079475A">
            <w:pPr>
              <w:suppressAutoHyphens w:val="0"/>
              <w:rPr>
                <w:color w:val="000000"/>
                <w:sz w:val="22"/>
                <w:szCs w:val="22"/>
                <w:lang w:val="en-US" w:eastAsia="en-US"/>
              </w:rPr>
            </w:pPr>
            <w:r>
              <w:rPr>
                <w:noProof/>
                <w:color w:val="000000"/>
                <w:sz w:val="22"/>
                <w:szCs w:val="22"/>
                <w:lang w:eastAsia="en-US"/>
              </w:rPr>
              <w:t>96</w:t>
            </w:r>
          </w:p>
        </w:tc>
      </w:tr>
    </w:tbl>
    <w:p w:rsidR="006F090C" w:rsidRDefault="006F090C" w:rsidP="0079475A">
      <w:pPr>
        <w:tabs>
          <w:tab w:val="left" w:pos="1080"/>
        </w:tabs>
        <w:spacing w:line="360" w:lineRule="auto"/>
        <w:jc w:val="both"/>
        <w:rPr>
          <w:sz w:val="22"/>
          <w:szCs w:val="22"/>
          <w:lang w:val="sv-SE"/>
        </w:rPr>
      </w:pPr>
    </w:p>
    <w:p w:rsidR="00E54E4D" w:rsidRDefault="00E54E4D" w:rsidP="00E54E4D">
      <w:pPr>
        <w:numPr>
          <w:ilvl w:val="1"/>
          <w:numId w:val="1"/>
        </w:numPr>
        <w:spacing w:line="360" w:lineRule="auto"/>
        <w:jc w:val="both"/>
        <w:rPr>
          <w:b/>
          <w:sz w:val="22"/>
          <w:szCs w:val="22"/>
          <w:lang w:val="fi-FI"/>
        </w:rPr>
      </w:pPr>
      <w:r w:rsidRPr="00C31382">
        <w:rPr>
          <w:b/>
          <w:sz w:val="22"/>
          <w:szCs w:val="22"/>
          <w:lang w:val="fi-FI"/>
        </w:rPr>
        <w:t>Definisi santri</w:t>
      </w:r>
    </w:p>
    <w:p w:rsidR="00E54E4D" w:rsidRDefault="00E54E4D" w:rsidP="00E54E4D">
      <w:pPr>
        <w:spacing w:line="360" w:lineRule="auto"/>
        <w:ind w:left="1080" w:firstLine="360"/>
        <w:jc w:val="both"/>
        <w:rPr>
          <w:sz w:val="22"/>
          <w:szCs w:val="22"/>
          <w:lang w:val="fi-FI"/>
        </w:rPr>
      </w:pPr>
      <w:r w:rsidRPr="00D049F6">
        <w:rPr>
          <w:sz w:val="22"/>
          <w:szCs w:val="22"/>
          <w:lang w:val="fi-FI"/>
        </w:rPr>
        <w:t xml:space="preserve">Berdasarkan kamus bahasa indonesia, istilah santri </w:t>
      </w:r>
      <w:r>
        <w:rPr>
          <w:sz w:val="22"/>
          <w:szCs w:val="22"/>
          <w:lang w:val="fi-FI"/>
        </w:rPr>
        <w:t xml:space="preserve">adalah orang yang mendalami agama islam, orang yang beribadah dengan saleh dan sungguh-sungguh. Sedangkan secara istilah istilah santri berasal dari </w:t>
      </w:r>
      <w:r w:rsidRPr="00D049F6">
        <w:rPr>
          <w:sz w:val="22"/>
          <w:szCs w:val="22"/>
          <w:lang w:val="fi-FI"/>
        </w:rPr>
        <w:t>bahasa ‘tamil’ yang berarti ‘guru mengaji’, ada juga yang menilai kata santri berasal dari kata india ‘shastri’ yang berarti ‘orang yang memiliki pengetahuan tentang kitab suci</w:t>
      </w:r>
      <w:r>
        <w:rPr>
          <w:sz w:val="22"/>
          <w:szCs w:val="22"/>
          <w:lang w:val="fi-FI"/>
        </w:rPr>
        <w:t>.(Halim, 2010)</w:t>
      </w:r>
    </w:p>
    <w:p w:rsidR="00E54E4D" w:rsidRDefault="00E54E4D" w:rsidP="00E54E4D">
      <w:pPr>
        <w:spacing w:line="360" w:lineRule="auto"/>
        <w:ind w:left="1080"/>
        <w:jc w:val="both"/>
        <w:rPr>
          <w:sz w:val="22"/>
          <w:szCs w:val="22"/>
          <w:lang w:val="fi-FI"/>
        </w:rPr>
      </w:pPr>
      <w:r>
        <w:rPr>
          <w:sz w:val="22"/>
          <w:szCs w:val="22"/>
          <w:lang w:val="fi-FI"/>
        </w:rPr>
        <w:t>Berdasarkan literatur yang telah dipelajari, definisi santri adalah seseorang yang menuntut ilmu pada lembaga atau badan keagamaan islam serta mempelajari ilmu agama dan atau ilmu pengetahuan dengan tujuan menggali ilmu dan berguru kepada seseorang yang lebih ahli.</w:t>
      </w:r>
    </w:p>
    <w:p w:rsidR="00E54E4D" w:rsidRPr="00515605" w:rsidRDefault="00E54E4D" w:rsidP="0079475A">
      <w:pPr>
        <w:tabs>
          <w:tab w:val="left" w:pos="1080"/>
        </w:tabs>
        <w:spacing w:line="360" w:lineRule="auto"/>
        <w:jc w:val="both"/>
        <w:rPr>
          <w:sz w:val="22"/>
          <w:szCs w:val="22"/>
          <w:lang w:val="sv-SE"/>
        </w:rPr>
      </w:pPr>
    </w:p>
    <w:p w:rsidR="002F064D" w:rsidRPr="00E54E4D" w:rsidRDefault="00A755A4" w:rsidP="00E54E4D">
      <w:pPr>
        <w:numPr>
          <w:ilvl w:val="1"/>
          <w:numId w:val="1"/>
        </w:numPr>
        <w:spacing w:line="360" w:lineRule="auto"/>
        <w:jc w:val="both"/>
        <w:rPr>
          <w:b/>
          <w:sz w:val="22"/>
          <w:szCs w:val="22"/>
          <w:lang w:val="fi-FI"/>
        </w:rPr>
      </w:pPr>
      <w:r w:rsidRPr="00E54E4D">
        <w:rPr>
          <w:b/>
          <w:sz w:val="22"/>
          <w:szCs w:val="22"/>
          <w:lang w:val="fi-FI"/>
        </w:rPr>
        <w:t>System Development Life Cycle(SDLC)</w:t>
      </w:r>
    </w:p>
    <w:p w:rsidR="00696A09" w:rsidRPr="00515605" w:rsidRDefault="00A755A4" w:rsidP="00E54E4D">
      <w:pPr>
        <w:spacing w:line="360" w:lineRule="auto"/>
        <w:ind w:left="1080" w:firstLine="360"/>
        <w:jc w:val="both"/>
        <w:rPr>
          <w:sz w:val="22"/>
          <w:szCs w:val="22"/>
          <w:lang w:val="sv-SE"/>
        </w:rPr>
      </w:pPr>
      <w:r w:rsidRPr="00515605">
        <w:rPr>
          <w:sz w:val="22"/>
          <w:szCs w:val="22"/>
          <w:lang w:val="sv-SE"/>
        </w:rPr>
        <w:t xml:space="preserve">Dalam pembuatan rekayasa perangkat lunak, terdapat metode siklus kerja atau lebih dikenal dengan  </w:t>
      </w:r>
      <w:r w:rsidRPr="00515605">
        <w:rPr>
          <w:i/>
          <w:sz w:val="22"/>
          <w:szCs w:val="22"/>
          <w:lang w:val="sv-SE"/>
        </w:rPr>
        <w:t>System Development Life Cycle</w:t>
      </w:r>
      <w:r w:rsidRPr="00515605">
        <w:rPr>
          <w:sz w:val="22"/>
          <w:szCs w:val="22"/>
          <w:lang w:val="sv-SE"/>
        </w:rPr>
        <w:t>(SDLC). Dalam siklus ini terdapat tahapan-tahapan yang diperlukan untuk membuat atau merekayasa perangkat lunak.</w:t>
      </w:r>
      <w:r w:rsidR="00696A09" w:rsidRPr="00515605">
        <w:rPr>
          <w:sz w:val="22"/>
          <w:szCs w:val="22"/>
        </w:rPr>
        <w:t>(Antastina,2010)</w:t>
      </w:r>
      <w:r w:rsidRPr="00515605">
        <w:rPr>
          <w:sz w:val="22"/>
          <w:szCs w:val="22"/>
          <w:lang w:val="sv-SE"/>
        </w:rPr>
        <w:t xml:space="preserve"> </w:t>
      </w:r>
    </w:p>
    <w:p w:rsidR="00A755A4" w:rsidRPr="00515605" w:rsidRDefault="00A755A4" w:rsidP="0079475A">
      <w:pPr>
        <w:spacing w:line="360" w:lineRule="auto"/>
        <w:ind w:left="720" w:firstLine="720"/>
        <w:jc w:val="both"/>
        <w:rPr>
          <w:sz w:val="22"/>
          <w:szCs w:val="22"/>
          <w:lang w:val="sv-SE"/>
        </w:rPr>
      </w:pPr>
      <w:r w:rsidRPr="00515605">
        <w:rPr>
          <w:sz w:val="22"/>
          <w:szCs w:val="22"/>
          <w:lang w:val="sv-SE"/>
        </w:rPr>
        <w:lastRenderedPageBreak/>
        <w:t xml:space="preserve">Tahapan-tahapan </w:t>
      </w:r>
      <w:r w:rsidR="00696A09" w:rsidRPr="00515605">
        <w:rPr>
          <w:sz w:val="22"/>
          <w:szCs w:val="22"/>
          <w:lang w:val="sv-SE"/>
        </w:rPr>
        <w:t>umum dalam SDLC</w:t>
      </w:r>
      <w:r w:rsidRPr="00515605">
        <w:rPr>
          <w:sz w:val="22"/>
          <w:szCs w:val="22"/>
          <w:lang w:val="sv-SE"/>
        </w:rPr>
        <w:t xml:space="preserve"> dapat dilihat pada gambar </w:t>
      </w:r>
      <w:r w:rsidR="00696A09" w:rsidRPr="00515605">
        <w:rPr>
          <w:sz w:val="22"/>
          <w:szCs w:val="22"/>
          <w:lang w:val="sv-SE"/>
        </w:rPr>
        <w:t>1</w:t>
      </w:r>
      <w:r w:rsidRPr="00515605">
        <w:rPr>
          <w:sz w:val="22"/>
          <w:szCs w:val="22"/>
          <w:lang w:val="sv-SE"/>
        </w:rPr>
        <w:t>.</w:t>
      </w:r>
    </w:p>
    <w:p w:rsidR="00A755A4" w:rsidRPr="00515605" w:rsidRDefault="0025396A" w:rsidP="00611329">
      <w:pPr>
        <w:keepNext/>
        <w:spacing w:line="360" w:lineRule="auto"/>
        <w:ind w:left="1080"/>
        <w:jc w:val="both"/>
        <w:rPr>
          <w:sz w:val="22"/>
          <w:szCs w:val="22"/>
        </w:rPr>
      </w:pPr>
      <w:r>
        <w:rPr>
          <w:noProof/>
          <w:sz w:val="22"/>
          <w:szCs w:val="22"/>
          <w:lang w:val="en-US" w:eastAsia="en-US"/>
        </w:rPr>
        <w:drawing>
          <wp:inline distT="0" distB="0" distL="0" distR="0">
            <wp:extent cx="3942715" cy="937895"/>
            <wp:effectExtent l="1905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3321" t="50201" r="11017" b="31964"/>
                    <a:stretch>
                      <a:fillRect/>
                    </a:stretch>
                  </pic:blipFill>
                  <pic:spPr bwMode="auto">
                    <a:xfrm>
                      <a:off x="0" y="0"/>
                      <a:ext cx="3942715" cy="937895"/>
                    </a:xfrm>
                    <a:prstGeom prst="rect">
                      <a:avLst/>
                    </a:prstGeom>
                    <a:noFill/>
                    <a:ln w="9525">
                      <a:noFill/>
                      <a:miter lim="800000"/>
                      <a:headEnd/>
                      <a:tailEnd/>
                    </a:ln>
                  </pic:spPr>
                </pic:pic>
              </a:graphicData>
            </a:graphic>
          </wp:inline>
        </w:drawing>
      </w:r>
    </w:p>
    <w:p w:rsidR="00A755A4" w:rsidRPr="00515605" w:rsidRDefault="00A755A4" w:rsidP="00611329">
      <w:pPr>
        <w:pStyle w:val="Caption"/>
        <w:spacing w:line="360" w:lineRule="auto"/>
        <w:jc w:val="center"/>
        <w:rPr>
          <w:sz w:val="22"/>
          <w:szCs w:val="22"/>
          <w:lang w:val="sv-SE"/>
        </w:rPr>
      </w:pPr>
      <w:r w:rsidRPr="00515605">
        <w:rPr>
          <w:sz w:val="22"/>
          <w:szCs w:val="22"/>
        </w:rPr>
        <w:t xml:space="preserve">Gambar </w:t>
      </w:r>
      <w:r w:rsidRPr="00515605">
        <w:rPr>
          <w:sz w:val="22"/>
          <w:szCs w:val="22"/>
        </w:rPr>
        <w:fldChar w:fldCharType="begin"/>
      </w:r>
      <w:r w:rsidRPr="00515605">
        <w:rPr>
          <w:sz w:val="22"/>
          <w:szCs w:val="22"/>
        </w:rPr>
        <w:instrText xml:space="preserve"> SEQ Gambar \* ARABIC </w:instrText>
      </w:r>
      <w:r w:rsidRPr="00515605">
        <w:rPr>
          <w:sz w:val="22"/>
          <w:szCs w:val="22"/>
        </w:rPr>
        <w:fldChar w:fldCharType="separate"/>
      </w:r>
      <w:r w:rsidR="00AB6690">
        <w:rPr>
          <w:noProof/>
          <w:sz w:val="22"/>
          <w:szCs w:val="22"/>
        </w:rPr>
        <w:t>2</w:t>
      </w:r>
      <w:r w:rsidRPr="00515605">
        <w:rPr>
          <w:sz w:val="22"/>
          <w:szCs w:val="22"/>
        </w:rPr>
        <w:fldChar w:fldCharType="end"/>
      </w:r>
      <w:r w:rsidRPr="00515605">
        <w:rPr>
          <w:sz w:val="22"/>
          <w:szCs w:val="22"/>
        </w:rPr>
        <w:t>. System Development Prase</w:t>
      </w:r>
    </w:p>
    <w:p w:rsidR="00A755A4" w:rsidRPr="00515605" w:rsidRDefault="00A755A4" w:rsidP="00611329">
      <w:pPr>
        <w:spacing w:line="360" w:lineRule="auto"/>
        <w:ind w:left="1440"/>
        <w:jc w:val="both"/>
        <w:rPr>
          <w:sz w:val="22"/>
          <w:szCs w:val="22"/>
          <w:lang w:val="sv-SE"/>
        </w:rPr>
      </w:pPr>
    </w:p>
    <w:p w:rsidR="00A755A4" w:rsidRPr="00515605" w:rsidRDefault="00F33A55" w:rsidP="00504079">
      <w:pPr>
        <w:numPr>
          <w:ilvl w:val="0"/>
          <w:numId w:val="6"/>
        </w:numPr>
        <w:spacing w:line="360" w:lineRule="auto"/>
        <w:ind w:left="1080"/>
        <w:jc w:val="both"/>
        <w:rPr>
          <w:sz w:val="22"/>
          <w:szCs w:val="22"/>
          <w:lang w:val="sv-SE"/>
        </w:rPr>
      </w:pPr>
      <w:r w:rsidRPr="00515605">
        <w:rPr>
          <w:sz w:val="22"/>
          <w:szCs w:val="22"/>
          <w:lang w:val="sv-SE"/>
        </w:rPr>
        <w:t>Fase</w:t>
      </w:r>
      <w:r w:rsidR="00A755A4" w:rsidRPr="00515605">
        <w:rPr>
          <w:sz w:val="22"/>
          <w:szCs w:val="22"/>
          <w:lang w:val="sv-SE"/>
        </w:rPr>
        <w:t xml:space="preserve"> analisis: </w:t>
      </w:r>
      <w:r w:rsidRPr="00515605">
        <w:rPr>
          <w:sz w:val="22"/>
          <w:szCs w:val="22"/>
          <w:lang w:val="sv-SE"/>
        </w:rPr>
        <w:t>fase</w:t>
      </w:r>
      <w:r w:rsidR="00A755A4" w:rsidRPr="00515605">
        <w:rPr>
          <w:sz w:val="22"/>
          <w:szCs w:val="22"/>
          <w:lang w:val="sv-SE"/>
        </w:rPr>
        <w:t xml:space="preserve"> pertama yang dilakukan dalam proses rekayasa perangkat lunak adalan </w:t>
      </w:r>
      <w:r w:rsidRPr="00515605">
        <w:rPr>
          <w:sz w:val="22"/>
          <w:szCs w:val="22"/>
          <w:lang w:val="sv-SE"/>
        </w:rPr>
        <w:t>fase</w:t>
      </w:r>
      <w:r w:rsidR="00A755A4" w:rsidRPr="00515605">
        <w:rPr>
          <w:sz w:val="22"/>
          <w:szCs w:val="22"/>
          <w:lang w:val="sv-SE"/>
        </w:rPr>
        <w:t xml:space="preserve"> ini. Dalam </w:t>
      </w:r>
      <w:r w:rsidRPr="00515605">
        <w:rPr>
          <w:sz w:val="22"/>
          <w:szCs w:val="22"/>
          <w:lang w:val="sv-SE"/>
        </w:rPr>
        <w:t>fase</w:t>
      </w:r>
      <w:r w:rsidR="00A755A4" w:rsidRPr="00515605">
        <w:rPr>
          <w:sz w:val="22"/>
          <w:szCs w:val="22"/>
          <w:lang w:val="sv-SE"/>
        </w:rPr>
        <w:t xml:space="preserve"> ini dilakukan pendefinisian secara spesifik terhadap tujuan sistem dibuat. Kebutuhan-kebutuhan dalam </w:t>
      </w:r>
      <w:r w:rsidRPr="00515605">
        <w:rPr>
          <w:sz w:val="22"/>
          <w:szCs w:val="22"/>
          <w:lang w:val="sv-SE"/>
        </w:rPr>
        <w:t>fase</w:t>
      </w:r>
      <w:r w:rsidR="00A755A4" w:rsidRPr="00515605">
        <w:rPr>
          <w:sz w:val="22"/>
          <w:szCs w:val="22"/>
          <w:lang w:val="sv-SE"/>
        </w:rPr>
        <w:t xml:space="preserve"> ini terdiri dari 4 langkah, yaitu:</w:t>
      </w:r>
    </w:p>
    <w:p w:rsidR="00A755A4" w:rsidRPr="00515605" w:rsidRDefault="00A755A4" w:rsidP="00504079">
      <w:pPr>
        <w:numPr>
          <w:ilvl w:val="1"/>
          <w:numId w:val="9"/>
        </w:numPr>
        <w:tabs>
          <w:tab w:val="left" w:pos="1620"/>
        </w:tabs>
        <w:spacing w:line="360" w:lineRule="auto"/>
        <w:ind w:left="1440" w:hanging="180"/>
        <w:jc w:val="both"/>
        <w:rPr>
          <w:sz w:val="22"/>
          <w:szCs w:val="22"/>
          <w:lang w:val="sv-SE"/>
        </w:rPr>
      </w:pPr>
      <w:r w:rsidRPr="00515605">
        <w:rPr>
          <w:sz w:val="22"/>
          <w:szCs w:val="22"/>
          <w:lang w:val="sv-SE"/>
        </w:rPr>
        <w:t>Mendefinisikan pengguna</w:t>
      </w:r>
    </w:p>
    <w:p w:rsidR="00A755A4" w:rsidRPr="00515605" w:rsidRDefault="00A755A4" w:rsidP="00504079">
      <w:pPr>
        <w:numPr>
          <w:ilvl w:val="1"/>
          <w:numId w:val="9"/>
        </w:numPr>
        <w:tabs>
          <w:tab w:val="left" w:pos="1620"/>
        </w:tabs>
        <w:spacing w:line="360" w:lineRule="auto"/>
        <w:ind w:left="1440" w:hanging="180"/>
        <w:jc w:val="both"/>
        <w:rPr>
          <w:sz w:val="22"/>
          <w:szCs w:val="22"/>
          <w:lang w:val="sv-SE"/>
        </w:rPr>
      </w:pPr>
      <w:r w:rsidRPr="00515605">
        <w:rPr>
          <w:sz w:val="22"/>
          <w:szCs w:val="22"/>
          <w:lang w:val="sv-SE"/>
        </w:rPr>
        <w:t>Mendefinisikan keinginan pengguna</w:t>
      </w:r>
    </w:p>
    <w:p w:rsidR="00A755A4" w:rsidRPr="00515605" w:rsidRDefault="00A755A4" w:rsidP="00504079">
      <w:pPr>
        <w:numPr>
          <w:ilvl w:val="1"/>
          <w:numId w:val="9"/>
        </w:numPr>
        <w:tabs>
          <w:tab w:val="left" w:pos="1620"/>
        </w:tabs>
        <w:spacing w:line="360" w:lineRule="auto"/>
        <w:ind w:left="1440" w:hanging="180"/>
        <w:jc w:val="both"/>
        <w:rPr>
          <w:sz w:val="22"/>
          <w:szCs w:val="22"/>
          <w:lang w:val="sv-SE"/>
        </w:rPr>
      </w:pPr>
      <w:r w:rsidRPr="00515605">
        <w:rPr>
          <w:sz w:val="22"/>
          <w:szCs w:val="22"/>
          <w:lang w:val="sv-SE"/>
        </w:rPr>
        <w:t>Mendefiniskan kebutuhan pengguna</w:t>
      </w:r>
    </w:p>
    <w:p w:rsidR="00A755A4" w:rsidRPr="00515605" w:rsidRDefault="00A755A4" w:rsidP="00504079">
      <w:pPr>
        <w:numPr>
          <w:ilvl w:val="1"/>
          <w:numId w:val="9"/>
        </w:numPr>
        <w:tabs>
          <w:tab w:val="left" w:pos="1620"/>
        </w:tabs>
        <w:spacing w:line="360" w:lineRule="auto"/>
        <w:ind w:left="1440" w:hanging="180"/>
        <w:jc w:val="both"/>
        <w:rPr>
          <w:sz w:val="22"/>
          <w:szCs w:val="22"/>
          <w:lang w:val="sv-SE"/>
        </w:rPr>
      </w:pPr>
      <w:r w:rsidRPr="00515605">
        <w:rPr>
          <w:sz w:val="22"/>
          <w:szCs w:val="22"/>
          <w:lang w:val="sv-SE"/>
        </w:rPr>
        <w:t>Mendefinisikan metode-metode</w:t>
      </w:r>
    </w:p>
    <w:p w:rsidR="00A755A4" w:rsidRPr="00515605" w:rsidRDefault="00F33A55" w:rsidP="00504079">
      <w:pPr>
        <w:numPr>
          <w:ilvl w:val="0"/>
          <w:numId w:val="6"/>
        </w:numPr>
        <w:spacing w:line="360" w:lineRule="auto"/>
        <w:ind w:left="1170" w:hanging="450"/>
        <w:jc w:val="both"/>
        <w:rPr>
          <w:sz w:val="22"/>
          <w:szCs w:val="22"/>
          <w:lang w:val="sv-SE"/>
        </w:rPr>
      </w:pPr>
      <w:r w:rsidRPr="00515605">
        <w:rPr>
          <w:sz w:val="22"/>
          <w:szCs w:val="22"/>
          <w:lang w:val="sv-SE"/>
        </w:rPr>
        <w:t>Fase</w:t>
      </w:r>
      <w:r w:rsidR="00A755A4" w:rsidRPr="00515605">
        <w:rPr>
          <w:sz w:val="22"/>
          <w:szCs w:val="22"/>
          <w:lang w:val="sv-SE"/>
        </w:rPr>
        <w:t xml:space="preserve"> desain, dalam </w:t>
      </w:r>
      <w:r w:rsidRPr="00515605">
        <w:rPr>
          <w:sz w:val="22"/>
          <w:szCs w:val="22"/>
          <w:lang w:val="sv-SE"/>
        </w:rPr>
        <w:t>fase</w:t>
      </w:r>
      <w:r w:rsidR="00A755A4" w:rsidRPr="00515605">
        <w:rPr>
          <w:sz w:val="22"/>
          <w:szCs w:val="22"/>
          <w:lang w:val="sv-SE"/>
        </w:rPr>
        <w:t xml:space="preserve"> ini dilakukan definisibagaimana sistem akan tercapai dengan mendefinisikannya dalam </w:t>
      </w:r>
      <w:r w:rsidRPr="00515605">
        <w:rPr>
          <w:sz w:val="22"/>
          <w:szCs w:val="22"/>
          <w:lang w:val="sv-SE"/>
        </w:rPr>
        <w:t>fase</w:t>
      </w:r>
      <w:r w:rsidR="00A755A4" w:rsidRPr="00515605">
        <w:rPr>
          <w:sz w:val="22"/>
          <w:szCs w:val="22"/>
          <w:lang w:val="sv-SE"/>
        </w:rPr>
        <w:t xml:space="preserve"> analisis. Dalam </w:t>
      </w:r>
      <w:r w:rsidRPr="00515605">
        <w:rPr>
          <w:sz w:val="22"/>
          <w:szCs w:val="22"/>
          <w:lang w:val="sv-SE"/>
        </w:rPr>
        <w:t>fase</w:t>
      </w:r>
      <w:r w:rsidR="00A755A4" w:rsidRPr="00515605">
        <w:rPr>
          <w:sz w:val="22"/>
          <w:szCs w:val="22"/>
          <w:lang w:val="sv-SE"/>
        </w:rPr>
        <w:t xml:space="preserve"> ini, akan ditentukan desain dari file dan atau database secara lengkap. </w:t>
      </w:r>
    </w:p>
    <w:p w:rsidR="00A755A4" w:rsidRPr="00515605" w:rsidRDefault="00F33A55" w:rsidP="00504079">
      <w:pPr>
        <w:numPr>
          <w:ilvl w:val="0"/>
          <w:numId w:val="6"/>
        </w:numPr>
        <w:spacing w:line="360" w:lineRule="auto"/>
        <w:ind w:left="1170" w:hanging="450"/>
        <w:jc w:val="both"/>
        <w:rPr>
          <w:sz w:val="22"/>
          <w:szCs w:val="22"/>
          <w:lang w:val="sv-SE"/>
        </w:rPr>
      </w:pPr>
      <w:r w:rsidRPr="00515605">
        <w:rPr>
          <w:sz w:val="22"/>
          <w:szCs w:val="22"/>
          <w:lang w:val="sv-SE"/>
        </w:rPr>
        <w:t>Fase</w:t>
      </w:r>
      <w:r w:rsidR="00A755A4" w:rsidRPr="00515605">
        <w:rPr>
          <w:sz w:val="22"/>
          <w:szCs w:val="22"/>
          <w:lang w:val="sv-SE"/>
        </w:rPr>
        <w:t xml:space="preserve"> implementasi, dalam </w:t>
      </w:r>
      <w:r w:rsidRPr="00515605">
        <w:rPr>
          <w:sz w:val="22"/>
          <w:szCs w:val="22"/>
          <w:lang w:val="sv-SE"/>
        </w:rPr>
        <w:t>fase</w:t>
      </w:r>
      <w:r w:rsidR="00A755A4" w:rsidRPr="00515605">
        <w:rPr>
          <w:sz w:val="22"/>
          <w:szCs w:val="22"/>
          <w:lang w:val="sv-SE"/>
        </w:rPr>
        <w:t xml:space="preserve"> ini </w:t>
      </w:r>
      <w:r w:rsidR="00BC0BD1" w:rsidRPr="00515605">
        <w:rPr>
          <w:sz w:val="22"/>
          <w:szCs w:val="22"/>
          <w:lang w:val="sv-SE"/>
        </w:rPr>
        <w:t>dilakukan penulisan kode program.</w:t>
      </w:r>
    </w:p>
    <w:p w:rsidR="00BC0BD1" w:rsidRPr="00515605" w:rsidRDefault="00F33A55" w:rsidP="00504079">
      <w:pPr>
        <w:numPr>
          <w:ilvl w:val="0"/>
          <w:numId w:val="6"/>
        </w:numPr>
        <w:spacing w:line="360" w:lineRule="auto"/>
        <w:ind w:left="1170" w:hanging="450"/>
        <w:jc w:val="both"/>
        <w:rPr>
          <w:sz w:val="22"/>
          <w:szCs w:val="22"/>
          <w:lang w:val="sv-SE"/>
        </w:rPr>
      </w:pPr>
      <w:r w:rsidRPr="00515605">
        <w:rPr>
          <w:sz w:val="22"/>
          <w:szCs w:val="22"/>
          <w:lang w:val="sv-SE"/>
        </w:rPr>
        <w:t>Fase</w:t>
      </w:r>
      <w:r w:rsidR="00BC0BD1" w:rsidRPr="00515605">
        <w:rPr>
          <w:sz w:val="22"/>
          <w:szCs w:val="22"/>
          <w:lang w:val="sv-SE"/>
        </w:rPr>
        <w:t xml:space="preserve"> uji coba, saat program pertama kali dibuat, butuh dilakukan pengujian. Pada </w:t>
      </w:r>
      <w:r w:rsidRPr="00515605">
        <w:rPr>
          <w:sz w:val="22"/>
          <w:szCs w:val="22"/>
          <w:lang w:val="sv-SE"/>
        </w:rPr>
        <w:t>fase</w:t>
      </w:r>
      <w:r w:rsidR="00BC0BD1" w:rsidRPr="00515605">
        <w:rPr>
          <w:sz w:val="22"/>
          <w:szCs w:val="22"/>
          <w:lang w:val="sv-SE"/>
        </w:rPr>
        <w:t xml:space="preserve"> ini akan cukup membosankan dan menghabiskan banyak waktu untuk pembuatan program. Dengan adanya sistem uji coba dapat dilakukan koreksi terhadap validitas sistem. Uji coba dilakukan untuk memastikan bahwa sistem dapat berjalan dengan normal. Terdapat 2 tipe dari uji coba, yaitu:</w:t>
      </w:r>
    </w:p>
    <w:p w:rsidR="00BC0BD1" w:rsidRPr="00515605" w:rsidRDefault="00BC0BD1" w:rsidP="00504079">
      <w:pPr>
        <w:numPr>
          <w:ilvl w:val="1"/>
          <w:numId w:val="8"/>
        </w:numPr>
        <w:spacing w:line="360" w:lineRule="auto"/>
        <w:ind w:left="1440"/>
        <w:jc w:val="both"/>
        <w:rPr>
          <w:sz w:val="22"/>
          <w:szCs w:val="22"/>
          <w:lang w:val="sv-SE"/>
        </w:rPr>
      </w:pPr>
      <w:r w:rsidRPr="00515605">
        <w:rPr>
          <w:sz w:val="22"/>
          <w:szCs w:val="22"/>
          <w:lang w:val="sv-SE"/>
        </w:rPr>
        <w:t>Black box(Alpha), uji coba ini dilakukan oleh developer dan pengguna.</w:t>
      </w:r>
    </w:p>
    <w:p w:rsidR="00BC0BD1" w:rsidRPr="00515605" w:rsidRDefault="00BC0BD1" w:rsidP="00504079">
      <w:pPr>
        <w:numPr>
          <w:ilvl w:val="1"/>
          <w:numId w:val="8"/>
        </w:numPr>
        <w:spacing w:line="360" w:lineRule="auto"/>
        <w:ind w:left="1440"/>
        <w:jc w:val="both"/>
        <w:rPr>
          <w:sz w:val="22"/>
          <w:szCs w:val="22"/>
          <w:lang w:val="sv-SE"/>
        </w:rPr>
      </w:pPr>
      <w:r w:rsidRPr="00515605">
        <w:rPr>
          <w:sz w:val="22"/>
          <w:szCs w:val="22"/>
          <w:lang w:val="sv-SE"/>
        </w:rPr>
        <w:t>White box(Beta), uji coba ini dilakukan oleh progremmer sebagai rasa tanggung jawab terhadap program.</w:t>
      </w:r>
    </w:p>
    <w:p w:rsidR="000324CB" w:rsidRPr="00515605" w:rsidRDefault="000324CB" w:rsidP="002A2E8D">
      <w:pPr>
        <w:spacing w:line="360" w:lineRule="auto"/>
        <w:jc w:val="both"/>
        <w:rPr>
          <w:sz w:val="22"/>
          <w:szCs w:val="22"/>
          <w:lang w:val="sv-SE"/>
        </w:rPr>
      </w:pPr>
    </w:p>
    <w:p w:rsidR="000324CB" w:rsidRPr="00E54E4D" w:rsidRDefault="000324CB" w:rsidP="00E54E4D">
      <w:pPr>
        <w:numPr>
          <w:ilvl w:val="1"/>
          <w:numId w:val="1"/>
        </w:numPr>
        <w:spacing w:line="360" w:lineRule="auto"/>
        <w:jc w:val="both"/>
        <w:rPr>
          <w:b/>
          <w:sz w:val="22"/>
          <w:szCs w:val="22"/>
          <w:lang w:val="fi-FI"/>
        </w:rPr>
      </w:pPr>
      <w:r w:rsidRPr="00E54E4D">
        <w:rPr>
          <w:b/>
          <w:sz w:val="22"/>
          <w:szCs w:val="22"/>
          <w:lang w:val="fi-FI"/>
        </w:rPr>
        <w:t>Viewpoint-Oriented Requirements Definition (VORD)</w:t>
      </w:r>
    </w:p>
    <w:p w:rsidR="000324CB" w:rsidRPr="00515605" w:rsidRDefault="000324CB" w:rsidP="00E54E4D">
      <w:pPr>
        <w:spacing w:line="360" w:lineRule="auto"/>
        <w:ind w:left="1080" w:firstLine="360"/>
        <w:jc w:val="both"/>
        <w:rPr>
          <w:sz w:val="22"/>
          <w:szCs w:val="22"/>
          <w:lang w:val="sv-SE"/>
        </w:rPr>
      </w:pPr>
      <w:r w:rsidRPr="00515605">
        <w:rPr>
          <w:sz w:val="22"/>
          <w:szCs w:val="22"/>
          <w:lang w:val="sv-SE"/>
        </w:rPr>
        <w:t>VORD adalah salah satu cara untuk manganalisa suatu kebutuhan. Perangkat lunak. Metode ini ini dikembangkan oleh Gerald Kotonya and Ian Sommerville pada tahun 1996.</w:t>
      </w:r>
      <w:r w:rsidR="00525162" w:rsidRPr="00515605">
        <w:rPr>
          <w:sz w:val="22"/>
          <w:szCs w:val="22"/>
          <w:lang w:val="sv-SE"/>
        </w:rPr>
        <w:t xml:space="preserve"> </w:t>
      </w:r>
      <w:r w:rsidRPr="00515605">
        <w:rPr>
          <w:sz w:val="22"/>
          <w:szCs w:val="22"/>
          <w:lang w:val="sv-SE"/>
        </w:rPr>
        <w:t xml:space="preserve">VORD mempresentasikan kebutuhan sistem berdasarkan entitas viewpoint. Dalam view point terbagi menjadi 2 bagian yaitu </w:t>
      </w:r>
      <w:r w:rsidRPr="00515605">
        <w:rPr>
          <w:i/>
          <w:sz w:val="22"/>
          <w:szCs w:val="22"/>
          <w:lang w:val="sv-SE"/>
        </w:rPr>
        <w:t>direct Viewpoint</w:t>
      </w:r>
      <w:r w:rsidRPr="00515605">
        <w:rPr>
          <w:sz w:val="22"/>
          <w:szCs w:val="22"/>
          <w:lang w:val="sv-SE"/>
        </w:rPr>
        <w:t xml:space="preserve">(viewpoint langsung) dan </w:t>
      </w:r>
      <w:r w:rsidRPr="00515605">
        <w:rPr>
          <w:i/>
          <w:sz w:val="22"/>
          <w:szCs w:val="22"/>
          <w:lang w:val="sv-SE"/>
        </w:rPr>
        <w:t>Indirect</w:t>
      </w:r>
      <w:r w:rsidRPr="00515605">
        <w:rPr>
          <w:sz w:val="22"/>
          <w:szCs w:val="22"/>
          <w:lang w:val="sv-SE"/>
        </w:rPr>
        <w:t xml:space="preserve"> </w:t>
      </w:r>
      <w:r w:rsidRPr="00515605">
        <w:rPr>
          <w:i/>
          <w:sz w:val="22"/>
          <w:szCs w:val="22"/>
          <w:lang w:val="sv-SE"/>
        </w:rPr>
        <w:t>Viewpoint</w:t>
      </w:r>
      <w:r w:rsidRPr="00515605">
        <w:rPr>
          <w:sz w:val="22"/>
          <w:szCs w:val="22"/>
          <w:lang w:val="sv-SE"/>
        </w:rPr>
        <w:t xml:space="preserve">(viewpoint tidak langsung). Dalam direct viewpoint menggambarkan entitas yang berkorespondensi langsung dengan client, sedangkan indirect viewpoint </w:t>
      </w:r>
      <w:r w:rsidRPr="00515605">
        <w:rPr>
          <w:sz w:val="22"/>
          <w:szCs w:val="22"/>
          <w:lang w:val="sv-SE"/>
        </w:rPr>
        <w:lastRenderedPageBreak/>
        <w:t>menggambarkan entitas yang memiliki kepentingan untuk menerima layanan dari sistem namun tidak melakukan interaksi secara langsung.</w:t>
      </w:r>
      <w:r w:rsidR="003817B5" w:rsidRPr="00515605">
        <w:rPr>
          <w:sz w:val="22"/>
          <w:szCs w:val="22"/>
          <w:lang w:val="sv-SE"/>
        </w:rPr>
        <w:t>(wibowo, 2010)</w:t>
      </w:r>
    </w:p>
    <w:p w:rsidR="000324CB" w:rsidRPr="00515605" w:rsidRDefault="000324CB" w:rsidP="0079475A">
      <w:pPr>
        <w:spacing w:line="360" w:lineRule="auto"/>
        <w:ind w:left="1080"/>
        <w:jc w:val="both"/>
        <w:rPr>
          <w:sz w:val="22"/>
          <w:szCs w:val="22"/>
          <w:lang w:val="sv-SE"/>
        </w:rPr>
      </w:pPr>
      <w:r w:rsidRPr="00515605">
        <w:rPr>
          <w:sz w:val="22"/>
          <w:szCs w:val="22"/>
          <w:lang w:val="sv-SE"/>
        </w:rPr>
        <w:t>Dalam sistem VORD memiliki 4 tahap utama, yaitu:</w:t>
      </w:r>
    </w:p>
    <w:p w:rsidR="000324CB" w:rsidRPr="00515605" w:rsidRDefault="000324CB" w:rsidP="008A5DF9">
      <w:pPr>
        <w:numPr>
          <w:ilvl w:val="0"/>
          <w:numId w:val="13"/>
        </w:numPr>
        <w:spacing w:line="360" w:lineRule="auto"/>
        <w:ind w:left="1440"/>
        <w:jc w:val="both"/>
        <w:rPr>
          <w:i/>
          <w:sz w:val="22"/>
          <w:szCs w:val="22"/>
          <w:lang w:val="sv-SE"/>
        </w:rPr>
      </w:pPr>
      <w:r w:rsidRPr="00515605">
        <w:rPr>
          <w:i/>
          <w:sz w:val="22"/>
          <w:szCs w:val="22"/>
          <w:lang w:val="sv-SE"/>
        </w:rPr>
        <w:t>Viewpoint identification</w:t>
      </w:r>
    </w:p>
    <w:p w:rsidR="000324CB" w:rsidRPr="00515605" w:rsidRDefault="000324CB" w:rsidP="008A5DF9">
      <w:pPr>
        <w:spacing w:line="360" w:lineRule="auto"/>
        <w:ind w:left="1440"/>
        <w:jc w:val="both"/>
        <w:rPr>
          <w:sz w:val="22"/>
          <w:szCs w:val="22"/>
          <w:lang w:val="sv-SE"/>
        </w:rPr>
      </w:pPr>
      <w:r w:rsidRPr="00515605">
        <w:rPr>
          <w:sz w:val="22"/>
          <w:szCs w:val="22"/>
          <w:lang w:val="sv-SE"/>
        </w:rPr>
        <w:t>Melakukan identifikasi pada viewpoint meliputi penemuan viewpoint berdasarkan layanan yang akan diterima oleh setiap viewpoing.</w:t>
      </w:r>
    </w:p>
    <w:p w:rsidR="000324CB" w:rsidRPr="00515605" w:rsidRDefault="000324CB" w:rsidP="008A5DF9">
      <w:pPr>
        <w:numPr>
          <w:ilvl w:val="0"/>
          <w:numId w:val="13"/>
        </w:numPr>
        <w:spacing w:line="360" w:lineRule="auto"/>
        <w:ind w:left="1440"/>
        <w:jc w:val="both"/>
        <w:rPr>
          <w:i/>
          <w:sz w:val="22"/>
          <w:szCs w:val="22"/>
          <w:lang w:val="sv-SE"/>
        </w:rPr>
      </w:pPr>
      <w:r w:rsidRPr="00515605">
        <w:rPr>
          <w:i/>
          <w:sz w:val="22"/>
          <w:szCs w:val="22"/>
          <w:lang w:val="sv-SE"/>
        </w:rPr>
        <w:t>Viewpoint Structuring</w:t>
      </w:r>
    </w:p>
    <w:p w:rsidR="000324CB" w:rsidRPr="00515605" w:rsidRDefault="000324CB" w:rsidP="008A5DF9">
      <w:pPr>
        <w:spacing w:line="360" w:lineRule="auto"/>
        <w:ind w:left="1440"/>
        <w:jc w:val="both"/>
        <w:rPr>
          <w:sz w:val="22"/>
          <w:szCs w:val="22"/>
          <w:lang w:val="sv-SE"/>
        </w:rPr>
      </w:pPr>
      <w:r w:rsidRPr="00515605">
        <w:rPr>
          <w:sz w:val="22"/>
          <w:szCs w:val="22"/>
          <w:lang w:val="sv-SE"/>
        </w:rPr>
        <w:t>Melakukan strukturisasi viewpoint meliputi pengelompokkan viewpoint menjadi sebuah hirarki. Layanan yang bersifat umum digambarkan pada level yang paling tinggi dan selanjutnya diwarisi oleh viewpoint di levewl yang lebih rendah.</w:t>
      </w:r>
    </w:p>
    <w:p w:rsidR="000324CB" w:rsidRPr="00515605" w:rsidRDefault="000324CB" w:rsidP="008A5DF9">
      <w:pPr>
        <w:numPr>
          <w:ilvl w:val="0"/>
          <w:numId w:val="13"/>
        </w:numPr>
        <w:spacing w:line="360" w:lineRule="auto"/>
        <w:ind w:left="1440"/>
        <w:jc w:val="both"/>
        <w:rPr>
          <w:i/>
          <w:sz w:val="22"/>
          <w:szCs w:val="22"/>
          <w:lang w:val="sv-SE"/>
        </w:rPr>
      </w:pPr>
      <w:r w:rsidRPr="00515605">
        <w:rPr>
          <w:i/>
          <w:sz w:val="22"/>
          <w:szCs w:val="22"/>
          <w:lang w:val="sv-SE"/>
        </w:rPr>
        <w:t>Viewpoint Documentation</w:t>
      </w:r>
    </w:p>
    <w:p w:rsidR="000324CB" w:rsidRPr="00515605" w:rsidRDefault="000324CB" w:rsidP="008A5DF9">
      <w:pPr>
        <w:spacing w:line="360" w:lineRule="auto"/>
        <w:ind w:left="1440"/>
        <w:jc w:val="both"/>
        <w:rPr>
          <w:sz w:val="22"/>
          <w:szCs w:val="22"/>
          <w:lang w:val="sv-SE"/>
        </w:rPr>
      </w:pPr>
      <w:r w:rsidRPr="00515605">
        <w:rPr>
          <w:sz w:val="22"/>
          <w:szCs w:val="22"/>
          <w:lang w:val="sv-SE"/>
        </w:rPr>
        <w:t>Dalam Dokumentasi viewpoint meliputi cara untuk mendeskripsikan setiap viewpoing dan layanan yang telah ditentukan sebelumnya.</w:t>
      </w:r>
    </w:p>
    <w:p w:rsidR="000324CB" w:rsidRPr="00515605" w:rsidRDefault="000324CB" w:rsidP="008A5DF9">
      <w:pPr>
        <w:numPr>
          <w:ilvl w:val="0"/>
          <w:numId w:val="13"/>
        </w:numPr>
        <w:spacing w:line="360" w:lineRule="auto"/>
        <w:ind w:left="1440"/>
        <w:jc w:val="both"/>
        <w:rPr>
          <w:i/>
          <w:sz w:val="22"/>
          <w:szCs w:val="22"/>
          <w:lang w:val="sv-SE"/>
        </w:rPr>
      </w:pPr>
      <w:r w:rsidRPr="00515605">
        <w:rPr>
          <w:i/>
          <w:sz w:val="22"/>
          <w:szCs w:val="22"/>
          <w:lang w:val="sv-SE"/>
        </w:rPr>
        <w:t>Viewpoint System Mapping</w:t>
      </w:r>
    </w:p>
    <w:p w:rsidR="000324CB" w:rsidRPr="00515605" w:rsidRDefault="000324CB" w:rsidP="008A5DF9">
      <w:pPr>
        <w:spacing w:line="360" w:lineRule="auto"/>
        <w:ind w:left="1440"/>
        <w:jc w:val="both"/>
        <w:rPr>
          <w:i/>
          <w:sz w:val="22"/>
          <w:szCs w:val="22"/>
          <w:lang w:val="sv-SE"/>
        </w:rPr>
      </w:pPr>
      <w:r w:rsidRPr="00515605">
        <w:rPr>
          <w:sz w:val="22"/>
          <w:szCs w:val="22"/>
          <w:lang w:val="sv-SE"/>
        </w:rPr>
        <w:t xml:space="preserve">Tahap ini meliputi implementasi dokumentasi viewpoint menjadi </w:t>
      </w:r>
      <w:r w:rsidRPr="00515605">
        <w:rPr>
          <w:i/>
          <w:sz w:val="22"/>
          <w:szCs w:val="22"/>
          <w:lang w:val="sv-SE"/>
        </w:rPr>
        <w:t>object-oriented design.</w:t>
      </w:r>
    </w:p>
    <w:p w:rsidR="008528E1" w:rsidRPr="00515605" w:rsidRDefault="008528E1" w:rsidP="0079475A">
      <w:pPr>
        <w:spacing w:line="360" w:lineRule="auto"/>
        <w:jc w:val="both"/>
        <w:rPr>
          <w:sz w:val="22"/>
          <w:szCs w:val="22"/>
          <w:lang w:val="sv-SE"/>
        </w:rPr>
      </w:pPr>
    </w:p>
    <w:p w:rsidR="000324CB" w:rsidRPr="00E54E4D" w:rsidRDefault="000324CB" w:rsidP="00E54E4D">
      <w:pPr>
        <w:numPr>
          <w:ilvl w:val="1"/>
          <w:numId w:val="1"/>
        </w:numPr>
        <w:spacing w:line="360" w:lineRule="auto"/>
        <w:jc w:val="both"/>
        <w:rPr>
          <w:b/>
          <w:sz w:val="22"/>
          <w:szCs w:val="22"/>
          <w:lang w:val="fi-FI"/>
        </w:rPr>
      </w:pPr>
      <w:r w:rsidRPr="00E54E4D">
        <w:rPr>
          <w:b/>
          <w:sz w:val="22"/>
          <w:szCs w:val="22"/>
          <w:lang w:val="fi-FI"/>
        </w:rPr>
        <w:t>Unified Modelling Languages(UML)</w:t>
      </w:r>
    </w:p>
    <w:p w:rsidR="00DB28A5" w:rsidRPr="00515605" w:rsidRDefault="003F3193" w:rsidP="00E54E4D">
      <w:pPr>
        <w:spacing w:line="360" w:lineRule="auto"/>
        <w:ind w:left="1080" w:firstLine="720"/>
        <w:jc w:val="both"/>
        <w:rPr>
          <w:b/>
          <w:sz w:val="22"/>
          <w:szCs w:val="22"/>
        </w:rPr>
      </w:pPr>
      <w:r w:rsidRPr="00515605">
        <w:rPr>
          <w:sz w:val="22"/>
          <w:szCs w:val="22"/>
          <w:lang w:val="sv-SE"/>
        </w:rPr>
        <w:t>UML adalah bahasa strandar dalam permodelan perangkat lunak dan pembuatan sistem yang berbasis objek. UML digunakan untuk menentukan, menvisualisasikan, membangun dam mendokumentasikan suatu sistem.</w:t>
      </w:r>
      <w:r w:rsidR="00DB28A5" w:rsidRPr="00515605">
        <w:rPr>
          <w:b/>
          <w:sz w:val="22"/>
          <w:szCs w:val="22"/>
        </w:rPr>
        <w:t xml:space="preserve"> (Patil,2007)</w:t>
      </w:r>
    </w:p>
    <w:p w:rsidR="00BD5A71" w:rsidRPr="00515605" w:rsidRDefault="003F3193" w:rsidP="00E54E4D">
      <w:pPr>
        <w:spacing w:line="360" w:lineRule="auto"/>
        <w:ind w:left="1080" w:firstLine="720"/>
        <w:jc w:val="both"/>
        <w:rPr>
          <w:sz w:val="22"/>
          <w:szCs w:val="22"/>
          <w:lang w:val="sv-SE"/>
        </w:rPr>
      </w:pPr>
      <w:r w:rsidRPr="00515605">
        <w:rPr>
          <w:sz w:val="22"/>
          <w:szCs w:val="22"/>
          <w:lang w:val="sv-SE"/>
        </w:rPr>
        <w:t xml:space="preserve">Dalam UML </w:t>
      </w:r>
      <w:r w:rsidR="00BD5A71" w:rsidRPr="00515605">
        <w:rPr>
          <w:sz w:val="22"/>
          <w:szCs w:val="22"/>
          <w:lang w:val="sv-SE"/>
        </w:rPr>
        <w:t xml:space="preserve">terdapat diagaram-dagram yang menggambarkan dari aplikasi yang akan dibangun, diantaranya </w:t>
      </w:r>
      <w:r w:rsidRPr="00515605">
        <w:rPr>
          <w:i/>
          <w:sz w:val="22"/>
          <w:szCs w:val="22"/>
          <w:lang w:val="sv-SE"/>
        </w:rPr>
        <w:t>Class diagram</w:t>
      </w:r>
      <w:r w:rsidR="001114D1" w:rsidRPr="00515605">
        <w:rPr>
          <w:sz w:val="22"/>
          <w:szCs w:val="22"/>
          <w:lang w:val="sv-SE"/>
        </w:rPr>
        <w:t xml:space="preserve">, </w:t>
      </w:r>
      <w:r w:rsidRPr="00515605">
        <w:rPr>
          <w:i/>
          <w:sz w:val="22"/>
          <w:szCs w:val="22"/>
          <w:lang w:val="sv-SE"/>
        </w:rPr>
        <w:t>Usecase diagram</w:t>
      </w:r>
      <w:r w:rsidR="001114D1" w:rsidRPr="00515605">
        <w:rPr>
          <w:i/>
          <w:sz w:val="22"/>
          <w:szCs w:val="22"/>
          <w:lang w:val="sv-SE"/>
        </w:rPr>
        <w:t>,</w:t>
      </w:r>
      <w:r w:rsidRPr="00515605">
        <w:rPr>
          <w:i/>
          <w:sz w:val="22"/>
          <w:szCs w:val="22"/>
          <w:lang w:val="sv-SE"/>
        </w:rPr>
        <w:t xml:space="preserve"> Sequence diagram</w:t>
      </w:r>
      <w:r w:rsidR="00B91335" w:rsidRPr="00515605">
        <w:rPr>
          <w:i/>
          <w:sz w:val="22"/>
          <w:szCs w:val="22"/>
          <w:lang w:val="sv-SE"/>
        </w:rPr>
        <w:t>.</w:t>
      </w:r>
      <w:r w:rsidR="00B91335" w:rsidRPr="00515605">
        <w:rPr>
          <w:sz w:val="22"/>
          <w:szCs w:val="22"/>
          <w:lang w:val="sv-SE"/>
        </w:rPr>
        <w:t xml:space="preserve"> </w:t>
      </w:r>
    </w:p>
    <w:p w:rsidR="00BD5A71" w:rsidRPr="00515605" w:rsidRDefault="00BD5A71" w:rsidP="008A5DF9">
      <w:pPr>
        <w:numPr>
          <w:ilvl w:val="0"/>
          <w:numId w:val="12"/>
        </w:numPr>
        <w:spacing w:line="360" w:lineRule="auto"/>
        <w:ind w:left="1440"/>
        <w:jc w:val="both"/>
        <w:rPr>
          <w:i/>
          <w:sz w:val="22"/>
          <w:szCs w:val="22"/>
          <w:lang w:val="sv-SE"/>
        </w:rPr>
      </w:pPr>
      <w:r w:rsidRPr="00515605">
        <w:rPr>
          <w:i/>
          <w:sz w:val="22"/>
          <w:szCs w:val="22"/>
          <w:lang w:val="sv-SE"/>
        </w:rPr>
        <w:t>Class diagram</w:t>
      </w:r>
    </w:p>
    <w:p w:rsidR="00BD5A71" w:rsidRPr="00515605" w:rsidRDefault="00BD5A71" w:rsidP="008A5DF9">
      <w:pPr>
        <w:spacing w:line="360" w:lineRule="auto"/>
        <w:ind w:left="1440" w:firstLine="720"/>
        <w:jc w:val="both"/>
        <w:rPr>
          <w:sz w:val="22"/>
          <w:szCs w:val="22"/>
          <w:lang w:val="sv-SE"/>
        </w:rPr>
      </w:pPr>
      <w:r w:rsidRPr="00515605">
        <w:rPr>
          <w:sz w:val="22"/>
          <w:szCs w:val="22"/>
          <w:lang w:val="sv-SE"/>
        </w:rPr>
        <w:t>Notasi</w:t>
      </w:r>
      <w:r w:rsidRPr="00515605">
        <w:rPr>
          <w:i/>
          <w:sz w:val="22"/>
          <w:szCs w:val="22"/>
          <w:lang w:val="sv-SE"/>
        </w:rPr>
        <w:t xml:space="preserve"> Class </w:t>
      </w:r>
      <w:r w:rsidRPr="00515605">
        <w:rPr>
          <w:sz w:val="22"/>
          <w:szCs w:val="22"/>
          <w:lang w:val="sv-SE"/>
        </w:rPr>
        <w:t xml:space="preserve"> </w:t>
      </w:r>
      <w:r w:rsidRPr="00515605">
        <w:rPr>
          <w:i/>
          <w:sz w:val="22"/>
          <w:szCs w:val="22"/>
          <w:lang w:val="sv-SE"/>
        </w:rPr>
        <w:t xml:space="preserve">diagram </w:t>
      </w:r>
      <w:r w:rsidRPr="00515605">
        <w:rPr>
          <w:sz w:val="22"/>
          <w:szCs w:val="22"/>
          <w:lang w:val="sv-SE"/>
        </w:rPr>
        <w:t xml:space="preserve">padaUML digambarkan sebagai gambaran keadaandari fitur-fitur. Secara tampilan class diagram terbagi menjadi 3 bagian, seperti yang terlihat pada gambar. Pada bagian pertama berisi nama klass, lalu kotak kedua berisi atribut-atribut dari klass dan bagian lainnya berisi nama operasi dari klas  atau biasa disebut sebagai fungsi. </w:t>
      </w:r>
    </w:p>
    <w:p w:rsidR="00BD5A71" w:rsidRPr="00515605" w:rsidRDefault="0025396A" w:rsidP="00BD5A71">
      <w:pPr>
        <w:keepNext/>
        <w:spacing w:line="360" w:lineRule="auto"/>
        <w:ind w:left="1800"/>
        <w:jc w:val="both"/>
        <w:rPr>
          <w:sz w:val="22"/>
          <w:szCs w:val="22"/>
        </w:rPr>
      </w:pPr>
      <w:r>
        <w:rPr>
          <w:noProof/>
          <w:sz w:val="22"/>
          <w:szCs w:val="22"/>
          <w:lang w:val="en-US" w:eastAsia="en-US"/>
        </w:rPr>
        <w:lastRenderedPageBreak/>
        <w:drawing>
          <wp:inline distT="0" distB="0" distL="0" distR="0">
            <wp:extent cx="2933065" cy="1139825"/>
            <wp:effectExtent l="1905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l="23196" t="33429" r="21173" b="37791"/>
                    <a:stretch>
                      <a:fillRect/>
                    </a:stretch>
                  </pic:blipFill>
                  <pic:spPr bwMode="auto">
                    <a:xfrm>
                      <a:off x="0" y="0"/>
                      <a:ext cx="2933065" cy="1139825"/>
                    </a:xfrm>
                    <a:prstGeom prst="rect">
                      <a:avLst/>
                    </a:prstGeom>
                    <a:noFill/>
                    <a:ln w="9525">
                      <a:noFill/>
                      <a:miter lim="800000"/>
                      <a:headEnd/>
                      <a:tailEnd/>
                    </a:ln>
                  </pic:spPr>
                </pic:pic>
              </a:graphicData>
            </a:graphic>
          </wp:inline>
        </w:drawing>
      </w:r>
    </w:p>
    <w:p w:rsidR="00BD5A71" w:rsidRPr="00515605" w:rsidRDefault="00BD5A71" w:rsidP="00BD5A71">
      <w:pPr>
        <w:pStyle w:val="Caption"/>
        <w:jc w:val="center"/>
        <w:rPr>
          <w:sz w:val="22"/>
          <w:szCs w:val="22"/>
          <w:lang w:val="sv-SE"/>
        </w:rPr>
      </w:pPr>
      <w:r w:rsidRPr="00515605">
        <w:rPr>
          <w:sz w:val="22"/>
          <w:szCs w:val="22"/>
        </w:rPr>
        <w:t xml:space="preserve">Gambar </w:t>
      </w:r>
      <w:r w:rsidRPr="00515605">
        <w:rPr>
          <w:sz w:val="22"/>
          <w:szCs w:val="22"/>
        </w:rPr>
        <w:fldChar w:fldCharType="begin"/>
      </w:r>
      <w:r w:rsidRPr="00515605">
        <w:rPr>
          <w:sz w:val="22"/>
          <w:szCs w:val="22"/>
        </w:rPr>
        <w:instrText xml:space="preserve"> SEQ Gambar \* ARABIC </w:instrText>
      </w:r>
      <w:r w:rsidRPr="00515605">
        <w:rPr>
          <w:sz w:val="22"/>
          <w:szCs w:val="22"/>
        </w:rPr>
        <w:fldChar w:fldCharType="separate"/>
      </w:r>
      <w:r w:rsidR="00AB6690">
        <w:rPr>
          <w:noProof/>
          <w:sz w:val="22"/>
          <w:szCs w:val="22"/>
        </w:rPr>
        <w:t>3</w:t>
      </w:r>
      <w:r w:rsidRPr="00515605">
        <w:rPr>
          <w:sz w:val="22"/>
          <w:szCs w:val="22"/>
        </w:rPr>
        <w:fldChar w:fldCharType="end"/>
      </w:r>
      <w:r w:rsidRPr="00515605">
        <w:rPr>
          <w:sz w:val="22"/>
          <w:szCs w:val="22"/>
        </w:rPr>
        <w:t>. Struktur Class Diagram</w:t>
      </w:r>
    </w:p>
    <w:p w:rsidR="003F3193" w:rsidRPr="00515605" w:rsidRDefault="001114D1" w:rsidP="0079475A">
      <w:pPr>
        <w:spacing w:line="360" w:lineRule="auto"/>
        <w:ind w:left="720" w:firstLine="720"/>
        <w:jc w:val="both"/>
        <w:rPr>
          <w:i/>
          <w:sz w:val="22"/>
          <w:szCs w:val="22"/>
          <w:lang w:val="sv-SE"/>
        </w:rPr>
      </w:pPr>
      <w:r w:rsidRPr="00515605">
        <w:rPr>
          <w:i/>
          <w:sz w:val="22"/>
          <w:szCs w:val="22"/>
          <w:lang w:val="sv-SE"/>
        </w:rPr>
        <w:t>.</w:t>
      </w:r>
    </w:p>
    <w:p w:rsidR="00BD5A71" w:rsidRPr="00515605" w:rsidRDefault="00BD5A71" w:rsidP="008A5DF9">
      <w:pPr>
        <w:numPr>
          <w:ilvl w:val="0"/>
          <w:numId w:val="12"/>
        </w:numPr>
        <w:spacing w:line="360" w:lineRule="auto"/>
        <w:ind w:left="1440"/>
        <w:jc w:val="both"/>
        <w:rPr>
          <w:i/>
          <w:sz w:val="22"/>
          <w:szCs w:val="22"/>
          <w:lang w:val="sv-SE"/>
        </w:rPr>
      </w:pPr>
      <w:r w:rsidRPr="00515605">
        <w:rPr>
          <w:i/>
          <w:sz w:val="22"/>
          <w:szCs w:val="22"/>
          <w:lang w:val="sv-SE"/>
        </w:rPr>
        <w:t>Usecase diagram</w:t>
      </w:r>
    </w:p>
    <w:p w:rsidR="00BD5A71" w:rsidRPr="00515605" w:rsidRDefault="00BD5A71" w:rsidP="00E54E4D">
      <w:pPr>
        <w:spacing w:line="360" w:lineRule="auto"/>
        <w:ind w:left="1440" w:firstLine="720"/>
        <w:jc w:val="both"/>
        <w:rPr>
          <w:sz w:val="22"/>
          <w:szCs w:val="22"/>
          <w:lang w:val="sv-SE"/>
        </w:rPr>
      </w:pPr>
      <w:r w:rsidRPr="00515605">
        <w:rPr>
          <w:sz w:val="22"/>
          <w:szCs w:val="22"/>
          <w:lang w:val="sv-SE"/>
        </w:rPr>
        <w:t>Dalam</w:t>
      </w:r>
      <w:r w:rsidRPr="00515605">
        <w:rPr>
          <w:i/>
          <w:sz w:val="22"/>
          <w:szCs w:val="22"/>
          <w:lang w:val="sv-SE"/>
        </w:rPr>
        <w:t xml:space="preserve"> usecase </w:t>
      </w:r>
      <w:r w:rsidR="00217F56" w:rsidRPr="00515605">
        <w:rPr>
          <w:sz w:val="22"/>
          <w:szCs w:val="22"/>
          <w:lang w:val="sv-SE"/>
        </w:rPr>
        <w:t xml:space="preserve">adalah tujuan dari sistem perangkat lunak. Dalam usecase diagram menggambarkan situasi dari penggunaan atau </w:t>
      </w:r>
      <w:r w:rsidR="00217F56" w:rsidRPr="00515605">
        <w:rPr>
          <w:i/>
          <w:sz w:val="22"/>
          <w:szCs w:val="22"/>
          <w:lang w:val="sv-SE"/>
        </w:rPr>
        <w:t>usage case</w:t>
      </w:r>
      <w:r w:rsidR="00217F56" w:rsidRPr="00515605">
        <w:rPr>
          <w:sz w:val="22"/>
          <w:szCs w:val="22"/>
          <w:lang w:val="sv-SE"/>
        </w:rPr>
        <w:t>. Dalam usecase menggambarkan sistem berinteraksi dengan pengguna atau aktor.</w:t>
      </w:r>
    </w:p>
    <w:p w:rsidR="00217F56" w:rsidRPr="00515605" w:rsidRDefault="0025396A" w:rsidP="00217F56">
      <w:pPr>
        <w:keepNext/>
        <w:spacing w:line="360" w:lineRule="auto"/>
        <w:ind w:left="1080"/>
        <w:jc w:val="both"/>
        <w:rPr>
          <w:sz w:val="22"/>
          <w:szCs w:val="22"/>
        </w:rPr>
      </w:pPr>
      <w:r>
        <w:rPr>
          <w:noProof/>
          <w:sz w:val="22"/>
          <w:szCs w:val="22"/>
          <w:lang w:val="en-US" w:eastAsia="en-US"/>
        </w:rPr>
        <w:drawing>
          <wp:inline distT="0" distB="0" distL="0" distR="0">
            <wp:extent cx="3740785" cy="441769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l="34241" t="30635" r="31326" b="15102"/>
                    <a:stretch>
                      <a:fillRect/>
                    </a:stretch>
                  </pic:blipFill>
                  <pic:spPr bwMode="auto">
                    <a:xfrm>
                      <a:off x="0" y="0"/>
                      <a:ext cx="3740785" cy="4417695"/>
                    </a:xfrm>
                    <a:prstGeom prst="rect">
                      <a:avLst/>
                    </a:prstGeom>
                    <a:noFill/>
                    <a:ln w="9525">
                      <a:noFill/>
                      <a:miter lim="800000"/>
                      <a:headEnd/>
                      <a:tailEnd/>
                    </a:ln>
                  </pic:spPr>
                </pic:pic>
              </a:graphicData>
            </a:graphic>
          </wp:inline>
        </w:drawing>
      </w:r>
    </w:p>
    <w:p w:rsidR="00217F56" w:rsidRPr="00515605" w:rsidRDefault="00217F56" w:rsidP="00217F56">
      <w:pPr>
        <w:pStyle w:val="Caption"/>
        <w:jc w:val="center"/>
        <w:rPr>
          <w:sz w:val="22"/>
          <w:szCs w:val="22"/>
        </w:rPr>
      </w:pPr>
      <w:r w:rsidRPr="00515605">
        <w:rPr>
          <w:sz w:val="22"/>
          <w:szCs w:val="22"/>
        </w:rPr>
        <w:t xml:space="preserve">Gambar </w:t>
      </w:r>
      <w:r w:rsidRPr="00515605">
        <w:rPr>
          <w:sz w:val="22"/>
          <w:szCs w:val="22"/>
        </w:rPr>
        <w:fldChar w:fldCharType="begin"/>
      </w:r>
      <w:r w:rsidRPr="00515605">
        <w:rPr>
          <w:sz w:val="22"/>
          <w:szCs w:val="22"/>
        </w:rPr>
        <w:instrText xml:space="preserve"> SEQ Gambar \* ARABIC </w:instrText>
      </w:r>
      <w:r w:rsidRPr="00515605">
        <w:rPr>
          <w:sz w:val="22"/>
          <w:szCs w:val="22"/>
        </w:rPr>
        <w:fldChar w:fldCharType="separate"/>
      </w:r>
      <w:r w:rsidR="00AB6690">
        <w:rPr>
          <w:noProof/>
          <w:sz w:val="22"/>
          <w:szCs w:val="22"/>
        </w:rPr>
        <w:t>4</w:t>
      </w:r>
      <w:r w:rsidRPr="00515605">
        <w:rPr>
          <w:sz w:val="22"/>
          <w:szCs w:val="22"/>
        </w:rPr>
        <w:fldChar w:fldCharType="end"/>
      </w:r>
      <w:r w:rsidRPr="00515605">
        <w:rPr>
          <w:sz w:val="22"/>
          <w:szCs w:val="22"/>
        </w:rPr>
        <w:t>. contoh Usecase</w:t>
      </w:r>
    </w:p>
    <w:p w:rsidR="00217F56" w:rsidRPr="00515605" w:rsidRDefault="00217F56" w:rsidP="00217F56">
      <w:pPr>
        <w:rPr>
          <w:sz w:val="22"/>
          <w:szCs w:val="22"/>
        </w:rPr>
      </w:pPr>
    </w:p>
    <w:p w:rsidR="00BD5A71" w:rsidRPr="00515605" w:rsidRDefault="00BD5A71" w:rsidP="008A5DF9">
      <w:pPr>
        <w:numPr>
          <w:ilvl w:val="0"/>
          <w:numId w:val="12"/>
        </w:numPr>
        <w:spacing w:line="360" w:lineRule="auto"/>
        <w:ind w:left="1440"/>
        <w:jc w:val="both"/>
        <w:rPr>
          <w:i/>
          <w:sz w:val="22"/>
          <w:szCs w:val="22"/>
          <w:lang w:val="sv-SE"/>
        </w:rPr>
      </w:pPr>
      <w:r w:rsidRPr="00515605">
        <w:rPr>
          <w:i/>
          <w:sz w:val="22"/>
          <w:szCs w:val="22"/>
          <w:lang w:val="sv-SE"/>
        </w:rPr>
        <w:t>Sequence diagram</w:t>
      </w:r>
    </w:p>
    <w:p w:rsidR="00525162" w:rsidRPr="00515605" w:rsidRDefault="00217F56" w:rsidP="008A5DF9">
      <w:pPr>
        <w:spacing w:line="360" w:lineRule="auto"/>
        <w:ind w:left="1440" w:firstLine="720"/>
        <w:jc w:val="both"/>
        <w:rPr>
          <w:sz w:val="22"/>
          <w:szCs w:val="22"/>
          <w:lang w:val="sv-SE"/>
        </w:rPr>
      </w:pPr>
      <w:r w:rsidRPr="00515605">
        <w:rPr>
          <w:sz w:val="22"/>
          <w:szCs w:val="22"/>
          <w:lang w:val="sv-SE"/>
        </w:rPr>
        <w:t xml:space="preserve">Sequence diagram adalah suatu tipe bagian dari diagram permodelan UML yang menyajikan diagram interaksi objek. Saat projek yang dibuat memiliku struktur yang kompleks, dengan sequence diagram dapat dengan </w:t>
      </w:r>
      <w:r w:rsidRPr="00515605">
        <w:rPr>
          <w:sz w:val="22"/>
          <w:szCs w:val="22"/>
          <w:lang w:val="sv-SE"/>
        </w:rPr>
        <w:lastRenderedPageBreak/>
        <w:t>jelas memperlihatkan interaksi asal dan keterikanan objek, beserta kapan objek terseb</w:t>
      </w:r>
      <w:r w:rsidR="00081917" w:rsidRPr="00515605">
        <w:rPr>
          <w:sz w:val="22"/>
          <w:szCs w:val="22"/>
          <w:lang w:val="sv-SE"/>
        </w:rPr>
        <w:t>ut akan di</w:t>
      </w:r>
      <w:r w:rsidRPr="00515605">
        <w:rPr>
          <w:sz w:val="22"/>
          <w:szCs w:val="22"/>
          <w:lang w:val="sv-SE"/>
        </w:rPr>
        <w:t>eksekusi.</w:t>
      </w:r>
      <w:r w:rsidR="00525162" w:rsidRPr="00515605">
        <w:rPr>
          <w:sz w:val="22"/>
          <w:szCs w:val="22"/>
          <w:lang w:val="sv-SE"/>
        </w:rPr>
        <w:t>(</w:t>
      </w:r>
      <w:r w:rsidR="00525162" w:rsidRPr="00515605">
        <w:rPr>
          <w:sz w:val="22"/>
          <w:szCs w:val="22"/>
        </w:rPr>
        <w:t xml:space="preserve"> Lima,</w:t>
      </w:r>
      <w:r w:rsidR="00031094" w:rsidRPr="00515605">
        <w:rPr>
          <w:sz w:val="22"/>
          <w:szCs w:val="22"/>
        </w:rPr>
        <w:t xml:space="preserve"> </w:t>
      </w:r>
      <w:r w:rsidR="00525162" w:rsidRPr="00515605">
        <w:rPr>
          <w:sz w:val="22"/>
          <w:szCs w:val="22"/>
        </w:rPr>
        <w:t>2009)</w:t>
      </w:r>
      <w:r w:rsidR="00081917" w:rsidRPr="00515605">
        <w:rPr>
          <w:sz w:val="22"/>
          <w:szCs w:val="22"/>
          <w:lang w:val="sv-SE"/>
        </w:rPr>
        <w:t xml:space="preserve"> </w:t>
      </w:r>
    </w:p>
    <w:p w:rsidR="00516B91" w:rsidRPr="00515605" w:rsidRDefault="00081917" w:rsidP="00E54E4D">
      <w:pPr>
        <w:spacing w:line="360" w:lineRule="auto"/>
        <w:ind w:left="1440" w:firstLine="360"/>
        <w:jc w:val="both"/>
        <w:rPr>
          <w:sz w:val="22"/>
          <w:szCs w:val="22"/>
          <w:lang w:val="sv-SE"/>
        </w:rPr>
      </w:pPr>
      <w:r w:rsidRPr="00515605">
        <w:rPr>
          <w:sz w:val="22"/>
          <w:szCs w:val="22"/>
          <w:lang w:val="sv-SE"/>
        </w:rPr>
        <w:t>Secara sederhana, sequence diagram seperti yang ditunjukkan pada gambar</w:t>
      </w:r>
      <w:r w:rsidR="00516B91" w:rsidRPr="00515605">
        <w:rPr>
          <w:sz w:val="22"/>
          <w:szCs w:val="22"/>
          <w:lang w:val="sv-SE"/>
        </w:rPr>
        <w:t xml:space="preserve"> 4</w:t>
      </w:r>
      <w:r w:rsidRPr="00515605">
        <w:rPr>
          <w:sz w:val="22"/>
          <w:szCs w:val="22"/>
          <w:lang w:val="sv-SE"/>
        </w:rPr>
        <w:t>.</w:t>
      </w:r>
    </w:p>
    <w:p w:rsidR="00081917" w:rsidRPr="00515605" w:rsidRDefault="0025396A" w:rsidP="00516B91">
      <w:pPr>
        <w:spacing w:line="360" w:lineRule="auto"/>
        <w:ind w:left="1080" w:firstLine="720"/>
        <w:jc w:val="both"/>
        <w:rPr>
          <w:sz w:val="22"/>
          <w:szCs w:val="22"/>
        </w:rPr>
      </w:pPr>
      <w:r>
        <w:rPr>
          <w:b/>
          <w:noProof/>
          <w:sz w:val="22"/>
          <w:szCs w:val="22"/>
          <w:lang w:val="en-US" w:eastAsia="en-US"/>
        </w:rPr>
        <w:drawing>
          <wp:inline distT="0" distB="0" distL="0" distR="0">
            <wp:extent cx="3253740" cy="1781175"/>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36276" t="45038" r="10127" b="15916"/>
                    <a:stretch>
                      <a:fillRect/>
                    </a:stretch>
                  </pic:blipFill>
                  <pic:spPr bwMode="auto">
                    <a:xfrm>
                      <a:off x="0" y="0"/>
                      <a:ext cx="3253740" cy="1781175"/>
                    </a:xfrm>
                    <a:prstGeom prst="rect">
                      <a:avLst/>
                    </a:prstGeom>
                    <a:noFill/>
                    <a:ln w="9525">
                      <a:noFill/>
                      <a:miter lim="800000"/>
                      <a:headEnd/>
                      <a:tailEnd/>
                    </a:ln>
                  </pic:spPr>
                </pic:pic>
              </a:graphicData>
            </a:graphic>
          </wp:inline>
        </w:drawing>
      </w:r>
    </w:p>
    <w:p w:rsidR="00217F56" w:rsidRPr="00515605" w:rsidRDefault="00081917" w:rsidP="00081917">
      <w:pPr>
        <w:pStyle w:val="Caption"/>
        <w:jc w:val="center"/>
        <w:rPr>
          <w:b w:val="0"/>
          <w:sz w:val="22"/>
          <w:szCs w:val="22"/>
          <w:lang w:val="sv-SE"/>
        </w:rPr>
      </w:pPr>
      <w:r w:rsidRPr="00515605">
        <w:rPr>
          <w:sz w:val="22"/>
          <w:szCs w:val="22"/>
        </w:rPr>
        <w:t xml:space="preserve">Gambar </w:t>
      </w:r>
      <w:r w:rsidRPr="00515605">
        <w:rPr>
          <w:sz w:val="22"/>
          <w:szCs w:val="22"/>
        </w:rPr>
        <w:fldChar w:fldCharType="begin"/>
      </w:r>
      <w:r w:rsidRPr="00515605">
        <w:rPr>
          <w:sz w:val="22"/>
          <w:szCs w:val="22"/>
        </w:rPr>
        <w:instrText xml:space="preserve"> SEQ Gambar \* ARABIC </w:instrText>
      </w:r>
      <w:r w:rsidRPr="00515605">
        <w:rPr>
          <w:sz w:val="22"/>
          <w:szCs w:val="22"/>
        </w:rPr>
        <w:fldChar w:fldCharType="separate"/>
      </w:r>
      <w:r w:rsidR="00AB6690">
        <w:rPr>
          <w:noProof/>
          <w:sz w:val="22"/>
          <w:szCs w:val="22"/>
        </w:rPr>
        <w:t>5</w:t>
      </w:r>
      <w:r w:rsidRPr="00515605">
        <w:rPr>
          <w:sz w:val="22"/>
          <w:szCs w:val="22"/>
        </w:rPr>
        <w:fldChar w:fldCharType="end"/>
      </w:r>
      <w:r w:rsidRPr="00515605">
        <w:rPr>
          <w:sz w:val="22"/>
          <w:szCs w:val="22"/>
        </w:rPr>
        <w:t>. Sequence diagram sederhana</w:t>
      </w:r>
    </w:p>
    <w:p w:rsidR="00217F56" w:rsidRPr="00515605" w:rsidRDefault="00217F56" w:rsidP="00567980">
      <w:pPr>
        <w:spacing w:line="360" w:lineRule="auto"/>
        <w:ind w:left="1080"/>
        <w:jc w:val="both"/>
        <w:rPr>
          <w:b/>
          <w:sz w:val="22"/>
          <w:szCs w:val="22"/>
          <w:lang w:val="sv-SE"/>
        </w:rPr>
      </w:pPr>
    </w:p>
    <w:p w:rsidR="002B0990" w:rsidRPr="00E54E4D" w:rsidRDefault="00ED733C" w:rsidP="00E54E4D">
      <w:pPr>
        <w:numPr>
          <w:ilvl w:val="1"/>
          <w:numId w:val="1"/>
        </w:numPr>
        <w:spacing w:line="360" w:lineRule="auto"/>
        <w:jc w:val="both"/>
        <w:rPr>
          <w:b/>
          <w:sz w:val="22"/>
          <w:szCs w:val="22"/>
          <w:lang w:val="fi-FI"/>
        </w:rPr>
      </w:pPr>
      <w:r w:rsidRPr="00E54E4D">
        <w:rPr>
          <w:b/>
          <w:sz w:val="22"/>
          <w:szCs w:val="22"/>
          <w:lang w:val="fi-FI"/>
        </w:rPr>
        <w:t xml:space="preserve">Management verifikasi dan </w:t>
      </w:r>
      <w:r w:rsidR="002B0990" w:rsidRPr="00E54E4D">
        <w:rPr>
          <w:b/>
          <w:sz w:val="22"/>
          <w:szCs w:val="22"/>
          <w:lang w:val="fi-FI"/>
        </w:rPr>
        <w:t>validasi</w:t>
      </w:r>
    </w:p>
    <w:p w:rsidR="00DE5EF7" w:rsidRPr="00515605" w:rsidRDefault="002B0990" w:rsidP="00E54E4D">
      <w:pPr>
        <w:spacing w:line="360" w:lineRule="auto"/>
        <w:ind w:left="1440" w:firstLine="360"/>
        <w:jc w:val="both"/>
        <w:rPr>
          <w:sz w:val="22"/>
          <w:szCs w:val="22"/>
          <w:lang w:val="sv-SE"/>
        </w:rPr>
      </w:pPr>
      <w:r w:rsidRPr="00515605">
        <w:rPr>
          <w:sz w:val="22"/>
          <w:szCs w:val="22"/>
          <w:lang w:val="sv-SE"/>
        </w:rPr>
        <w:t>Verifikasi dan Validasi merupakan aktivitas yang penting dalam membangun aplikasi. Aktifitas pada bagian verifikasi dan validasi bertujuan untuk memastikan bahwa kualitas produk yang dibuat telah sesuai dengan kebutuhan pelanggan.</w:t>
      </w:r>
      <w:r w:rsidR="00DE5EF7" w:rsidRPr="00515605">
        <w:rPr>
          <w:sz w:val="22"/>
          <w:szCs w:val="22"/>
          <w:lang w:val="sv-SE"/>
        </w:rPr>
        <w:t xml:space="preserve"> </w:t>
      </w:r>
    </w:p>
    <w:p w:rsidR="00275C0C" w:rsidRPr="00515605" w:rsidRDefault="00DE5EF7" w:rsidP="00E54E4D">
      <w:pPr>
        <w:spacing w:line="360" w:lineRule="auto"/>
        <w:ind w:left="1440"/>
        <w:jc w:val="both"/>
        <w:rPr>
          <w:sz w:val="22"/>
          <w:szCs w:val="22"/>
          <w:lang w:val="sv-SE"/>
        </w:rPr>
      </w:pPr>
      <w:r w:rsidRPr="00515605">
        <w:rPr>
          <w:sz w:val="22"/>
          <w:szCs w:val="22"/>
          <w:lang w:val="sv-SE"/>
        </w:rPr>
        <w:t xml:space="preserve">Standart kebutuhan biasanya telah </w:t>
      </w:r>
      <w:r w:rsidR="004D6418" w:rsidRPr="00515605">
        <w:rPr>
          <w:sz w:val="22"/>
          <w:szCs w:val="22"/>
          <w:lang w:val="sv-SE"/>
        </w:rPr>
        <w:t xml:space="preserve">di jelaskan dalam kontrak oleh supplier dan pelanggan. Dengan verifikasi dan validasi memastikan </w:t>
      </w:r>
      <w:r w:rsidR="002B0990" w:rsidRPr="00515605">
        <w:rPr>
          <w:sz w:val="22"/>
          <w:szCs w:val="22"/>
          <w:lang w:val="sv-SE"/>
        </w:rPr>
        <w:t xml:space="preserve"> </w:t>
      </w:r>
      <w:r w:rsidR="004D6418" w:rsidRPr="00515605">
        <w:rPr>
          <w:sz w:val="22"/>
          <w:szCs w:val="22"/>
          <w:lang w:val="sv-SE"/>
        </w:rPr>
        <w:t xml:space="preserve">bahwa kontrak yang dibuat sudah terpenuhi atau belum.(colin hood et all, </w:t>
      </w:r>
      <w:r w:rsidR="00275C0C" w:rsidRPr="00515605">
        <w:rPr>
          <w:sz w:val="22"/>
          <w:szCs w:val="22"/>
          <w:lang w:val="sv-SE"/>
        </w:rPr>
        <w:t>2008)</w:t>
      </w:r>
    </w:p>
    <w:p w:rsidR="00275C0C" w:rsidRPr="00515605" w:rsidRDefault="00275C0C" w:rsidP="00E54E4D">
      <w:pPr>
        <w:spacing w:line="360" w:lineRule="auto"/>
        <w:ind w:left="1440"/>
        <w:jc w:val="both"/>
        <w:rPr>
          <w:sz w:val="22"/>
          <w:szCs w:val="22"/>
          <w:lang w:val="sv-SE"/>
        </w:rPr>
      </w:pPr>
      <w:r w:rsidRPr="00515605">
        <w:rPr>
          <w:sz w:val="22"/>
          <w:szCs w:val="22"/>
          <w:lang w:val="sv-SE"/>
        </w:rPr>
        <w:t>Velidasi adalah melakukan pengecekkan kesesuaian sistem yang dibuat sesuai dengan kebutuhan pelanggan. Sedangkan verifikasi adalah melakukan pengecekan terhadap alur prodak secara spesifik.</w:t>
      </w:r>
    </w:p>
    <w:p w:rsidR="00686AFF" w:rsidRPr="00515605" w:rsidRDefault="00686AFF" w:rsidP="00E54E4D">
      <w:pPr>
        <w:spacing w:line="360" w:lineRule="auto"/>
        <w:ind w:left="1440"/>
        <w:jc w:val="both"/>
        <w:rPr>
          <w:sz w:val="22"/>
          <w:szCs w:val="22"/>
          <w:lang w:val="sv-SE"/>
        </w:rPr>
      </w:pPr>
      <w:r w:rsidRPr="00515605">
        <w:rPr>
          <w:sz w:val="22"/>
          <w:szCs w:val="22"/>
          <w:lang w:val="sv-SE"/>
        </w:rPr>
        <w:t>Untuk membedakan verifikasi dan validasi dapat dijelaskan seperti pada pertanyaan berikut:</w:t>
      </w:r>
    </w:p>
    <w:p w:rsidR="00686AFF" w:rsidRPr="00515605" w:rsidRDefault="00686AFF" w:rsidP="00E54E4D">
      <w:pPr>
        <w:spacing w:line="360" w:lineRule="auto"/>
        <w:ind w:left="1440"/>
        <w:jc w:val="both"/>
        <w:rPr>
          <w:sz w:val="22"/>
          <w:szCs w:val="22"/>
          <w:lang w:val="sv-SE"/>
        </w:rPr>
      </w:pPr>
      <w:r w:rsidRPr="00515605">
        <w:rPr>
          <w:i/>
          <w:sz w:val="22"/>
          <w:szCs w:val="22"/>
          <w:lang w:val="sv-SE"/>
        </w:rPr>
        <w:t>Are we building the right thing?</w:t>
      </w:r>
      <w:r w:rsidRPr="00515605">
        <w:rPr>
          <w:sz w:val="22"/>
          <w:szCs w:val="22"/>
          <w:lang w:val="sv-SE"/>
        </w:rPr>
        <w:t xml:space="preserve"> (validasi)</w:t>
      </w:r>
    </w:p>
    <w:p w:rsidR="00952C64" w:rsidRPr="00515605" w:rsidRDefault="00686AFF" w:rsidP="00E54E4D">
      <w:pPr>
        <w:spacing w:line="360" w:lineRule="auto"/>
        <w:ind w:left="1440"/>
        <w:jc w:val="both"/>
        <w:rPr>
          <w:sz w:val="22"/>
          <w:szCs w:val="22"/>
          <w:lang w:val="sv-SE"/>
        </w:rPr>
      </w:pPr>
      <w:r w:rsidRPr="00515605">
        <w:rPr>
          <w:i/>
          <w:sz w:val="22"/>
          <w:szCs w:val="22"/>
          <w:lang w:val="sv-SE"/>
        </w:rPr>
        <w:t xml:space="preserve">Are </w:t>
      </w:r>
      <w:r w:rsidR="00275C0C" w:rsidRPr="00515605">
        <w:rPr>
          <w:i/>
          <w:sz w:val="22"/>
          <w:szCs w:val="22"/>
          <w:lang w:val="sv-SE"/>
        </w:rPr>
        <w:t xml:space="preserve"> </w:t>
      </w:r>
      <w:r w:rsidRPr="00515605">
        <w:rPr>
          <w:i/>
          <w:sz w:val="22"/>
          <w:szCs w:val="22"/>
          <w:lang w:val="sv-SE"/>
        </w:rPr>
        <w:t>we building the thing right?</w:t>
      </w:r>
      <w:r w:rsidRPr="00515605">
        <w:rPr>
          <w:sz w:val="22"/>
          <w:szCs w:val="22"/>
          <w:lang w:val="sv-SE"/>
        </w:rPr>
        <w:t xml:space="preserve"> (verifikasi)</w:t>
      </w:r>
    </w:p>
    <w:p w:rsidR="00D246E7" w:rsidRPr="00515605" w:rsidRDefault="00686AFF" w:rsidP="00E54E4D">
      <w:pPr>
        <w:spacing w:line="360" w:lineRule="auto"/>
        <w:ind w:left="1440"/>
        <w:jc w:val="both"/>
        <w:rPr>
          <w:sz w:val="22"/>
          <w:szCs w:val="22"/>
          <w:lang w:val="sv-SE"/>
        </w:rPr>
      </w:pPr>
      <w:r w:rsidRPr="00515605">
        <w:rPr>
          <w:sz w:val="22"/>
          <w:szCs w:val="22"/>
          <w:lang w:val="sv-SE"/>
        </w:rPr>
        <w:t>Alur perencanaan iterasi proses validasi dan verifikasi dapat ditunjukan pada gambar.</w:t>
      </w:r>
    </w:p>
    <w:p w:rsidR="00686AFF" w:rsidRPr="00515605" w:rsidRDefault="0025396A" w:rsidP="00E54E4D">
      <w:pPr>
        <w:keepNext/>
        <w:spacing w:line="360" w:lineRule="auto"/>
        <w:ind w:left="1440" w:firstLine="360"/>
        <w:jc w:val="both"/>
        <w:rPr>
          <w:sz w:val="22"/>
          <w:szCs w:val="22"/>
        </w:rPr>
      </w:pPr>
      <w:r>
        <w:rPr>
          <w:noProof/>
          <w:sz w:val="22"/>
          <w:szCs w:val="22"/>
          <w:lang w:val="en-US" w:eastAsia="en-US"/>
        </w:rPr>
        <w:drawing>
          <wp:inline distT="0" distB="0" distL="0" distR="0">
            <wp:extent cx="2672080" cy="93789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l="20683" t="51007" r="17952" b="12253"/>
                    <a:stretch>
                      <a:fillRect/>
                    </a:stretch>
                  </pic:blipFill>
                  <pic:spPr bwMode="auto">
                    <a:xfrm>
                      <a:off x="0" y="0"/>
                      <a:ext cx="2672080" cy="937895"/>
                    </a:xfrm>
                    <a:prstGeom prst="rect">
                      <a:avLst/>
                    </a:prstGeom>
                    <a:noFill/>
                    <a:ln w="9525">
                      <a:noFill/>
                      <a:miter lim="800000"/>
                      <a:headEnd/>
                      <a:tailEnd/>
                    </a:ln>
                  </pic:spPr>
                </pic:pic>
              </a:graphicData>
            </a:graphic>
          </wp:inline>
        </w:drawing>
      </w:r>
    </w:p>
    <w:p w:rsidR="00686AFF" w:rsidRPr="00515605" w:rsidRDefault="00686AFF" w:rsidP="00686AFF">
      <w:pPr>
        <w:pStyle w:val="Caption"/>
        <w:jc w:val="center"/>
        <w:rPr>
          <w:noProof/>
          <w:sz w:val="22"/>
          <w:szCs w:val="22"/>
        </w:rPr>
      </w:pPr>
      <w:r w:rsidRPr="00515605">
        <w:rPr>
          <w:sz w:val="22"/>
          <w:szCs w:val="22"/>
        </w:rPr>
        <w:t xml:space="preserve">Gambar </w:t>
      </w:r>
      <w:r w:rsidRPr="00515605">
        <w:rPr>
          <w:sz w:val="22"/>
          <w:szCs w:val="22"/>
        </w:rPr>
        <w:fldChar w:fldCharType="begin"/>
      </w:r>
      <w:r w:rsidRPr="00515605">
        <w:rPr>
          <w:sz w:val="22"/>
          <w:szCs w:val="22"/>
        </w:rPr>
        <w:instrText xml:space="preserve"> SEQ Gambar \* ARABIC </w:instrText>
      </w:r>
      <w:r w:rsidRPr="00515605">
        <w:rPr>
          <w:sz w:val="22"/>
          <w:szCs w:val="22"/>
        </w:rPr>
        <w:fldChar w:fldCharType="separate"/>
      </w:r>
      <w:r w:rsidR="00AB6690">
        <w:rPr>
          <w:noProof/>
          <w:sz w:val="22"/>
          <w:szCs w:val="22"/>
        </w:rPr>
        <w:t>6</w:t>
      </w:r>
      <w:r w:rsidRPr="00515605">
        <w:rPr>
          <w:sz w:val="22"/>
          <w:szCs w:val="22"/>
        </w:rPr>
        <w:fldChar w:fldCharType="end"/>
      </w:r>
      <w:r w:rsidRPr="00515605">
        <w:rPr>
          <w:sz w:val="22"/>
          <w:szCs w:val="22"/>
        </w:rPr>
        <w:t xml:space="preserve">. Contoh Alur </w:t>
      </w:r>
      <w:r w:rsidR="00036892" w:rsidRPr="00515605">
        <w:rPr>
          <w:sz w:val="22"/>
          <w:szCs w:val="22"/>
        </w:rPr>
        <w:br/>
      </w:r>
      <w:r w:rsidRPr="00515605">
        <w:rPr>
          <w:sz w:val="22"/>
          <w:szCs w:val="22"/>
        </w:rPr>
        <w:t xml:space="preserve">manajemen </w:t>
      </w:r>
      <w:r w:rsidRPr="00515605">
        <w:rPr>
          <w:noProof/>
          <w:sz w:val="22"/>
          <w:szCs w:val="22"/>
        </w:rPr>
        <w:t xml:space="preserve"> ujicoba proses</w:t>
      </w:r>
      <w:r w:rsidR="00036892" w:rsidRPr="00515605">
        <w:rPr>
          <w:noProof/>
          <w:sz w:val="22"/>
          <w:szCs w:val="22"/>
        </w:rPr>
        <w:t>(Hood, 2008)</w:t>
      </w:r>
    </w:p>
    <w:p w:rsidR="00686AFF" w:rsidRPr="00515605" w:rsidRDefault="00686AFF" w:rsidP="00686AFF">
      <w:pPr>
        <w:rPr>
          <w:sz w:val="22"/>
          <w:szCs w:val="22"/>
        </w:rPr>
      </w:pPr>
    </w:p>
    <w:p w:rsidR="00686AFF" w:rsidRPr="00515605" w:rsidRDefault="006306B4" w:rsidP="00E54E4D">
      <w:pPr>
        <w:ind w:left="1440" w:firstLine="720"/>
        <w:jc w:val="both"/>
        <w:rPr>
          <w:sz w:val="22"/>
          <w:szCs w:val="22"/>
        </w:rPr>
      </w:pPr>
      <w:r w:rsidRPr="00515605">
        <w:rPr>
          <w:sz w:val="22"/>
          <w:szCs w:val="22"/>
        </w:rPr>
        <w:t>Pada gambar diatas memperlihatkan perbedaan spesifikasi kebutuhan pada masing-masing level. Bermula dari kebutuhan pelanggan yang abstrak dan berakhir pada kebutuhan implementasi yang sangat mendetil.</w:t>
      </w:r>
    </w:p>
    <w:p w:rsidR="00CC0405" w:rsidRPr="00515605" w:rsidRDefault="00E37E36" w:rsidP="00E54E4D">
      <w:pPr>
        <w:ind w:left="1440" w:firstLine="720"/>
        <w:jc w:val="both"/>
        <w:rPr>
          <w:sz w:val="22"/>
          <w:szCs w:val="22"/>
        </w:rPr>
      </w:pPr>
      <w:r w:rsidRPr="00515605">
        <w:rPr>
          <w:sz w:val="22"/>
          <w:szCs w:val="22"/>
        </w:rPr>
        <w:t xml:space="preserve">Pada tampilan muka, level yang abstrak harus di ferifikasi kembali mnjadi </w:t>
      </w:r>
      <w:r w:rsidRPr="00515605">
        <w:rPr>
          <w:i/>
          <w:sz w:val="22"/>
          <w:szCs w:val="22"/>
        </w:rPr>
        <w:t xml:space="preserve">project schedule. </w:t>
      </w:r>
      <w:r w:rsidRPr="00515605">
        <w:rPr>
          <w:sz w:val="22"/>
          <w:szCs w:val="22"/>
        </w:rPr>
        <w:t xml:space="preserve">Didalam satu kebutuhan terhadapat suatu </w:t>
      </w:r>
      <w:r w:rsidRPr="00515605">
        <w:rPr>
          <w:i/>
          <w:sz w:val="22"/>
          <w:szCs w:val="22"/>
        </w:rPr>
        <w:t>seuqence</w:t>
      </w:r>
      <w:r w:rsidRPr="00515605">
        <w:rPr>
          <w:sz w:val="22"/>
          <w:szCs w:val="22"/>
        </w:rPr>
        <w:t>(aliran), dan urutan ini juga harus didefinisikan. Pada setiap informasi dalam relasi yang ada merupakan sesuat yang sangat bernilai. Berikut adalah implementasi dan urutan ujicoba pada antarmuka.</w:t>
      </w:r>
    </w:p>
    <w:p w:rsidR="00E37E36" w:rsidRPr="00515605" w:rsidRDefault="00E37E36" w:rsidP="00686AFF">
      <w:pPr>
        <w:rPr>
          <w:sz w:val="22"/>
          <w:szCs w:val="22"/>
        </w:rPr>
      </w:pPr>
    </w:p>
    <w:p w:rsidR="00E37E36" w:rsidRPr="00515605" w:rsidRDefault="0025396A" w:rsidP="00E54E4D">
      <w:pPr>
        <w:keepNext/>
        <w:ind w:left="720" w:firstLine="720"/>
        <w:rPr>
          <w:sz w:val="22"/>
          <w:szCs w:val="22"/>
        </w:rPr>
      </w:pPr>
      <w:r>
        <w:rPr>
          <w:noProof/>
          <w:sz w:val="22"/>
          <w:szCs w:val="22"/>
          <w:lang w:val="en-US" w:eastAsia="en-US"/>
        </w:rPr>
        <w:drawing>
          <wp:inline distT="0" distB="0" distL="0" distR="0">
            <wp:extent cx="4631690" cy="320611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l="20372" t="18744" r="20345" b="11221"/>
                    <a:stretch>
                      <a:fillRect/>
                    </a:stretch>
                  </pic:blipFill>
                  <pic:spPr bwMode="auto">
                    <a:xfrm>
                      <a:off x="0" y="0"/>
                      <a:ext cx="4631690" cy="3206115"/>
                    </a:xfrm>
                    <a:prstGeom prst="rect">
                      <a:avLst/>
                    </a:prstGeom>
                    <a:noFill/>
                    <a:ln w="9525">
                      <a:noFill/>
                      <a:miter lim="800000"/>
                      <a:headEnd/>
                      <a:tailEnd/>
                    </a:ln>
                  </pic:spPr>
                </pic:pic>
              </a:graphicData>
            </a:graphic>
          </wp:inline>
        </w:drawing>
      </w:r>
    </w:p>
    <w:p w:rsidR="00E37E36" w:rsidRPr="00515605" w:rsidRDefault="00E37E36" w:rsidP="00E37E36">
      <w:pPr>
        <w:pStyle w:val="Caption"/>
        <w:jc w:val="center"/>
        <w:rPr>
          <w:noProof/>
          <w:sz w:val="22"/>
          <w:szCs w:val="22"/>
        </w:rPr>
      </w:pPr>
      <w:r w:rsidRPr="00515605">
        <w:rPr>
          <w:sz w:val="22"/>
          <w:szCs w:val="22"/>
        </w:rPr>
        <w:t xml:space="preserve">Gambar </w:t>
      </w:r>
      <w:r w:rsidRPr="00515605">
        <w:rPr>
          <w:sz w:val="22"/>
          <w:szCs w:val="22"/>
        </w:rPr>
        <w:fldChar w:fldCharType="begin"/>
      </w:r>
      <w:r w:rsidRPr="00515605">
        <w:rPr>
          <w:sz w:val="22"/>
          <w:szCs w:val="22"/>
        </w:rPr>
        <w:instrText xml:space="preserve"> SEQ Gambar \* ARABIC </w:instrText>
      </w:r>
      <w:r w:rsidRPr="00515605">
        <w:rPr>
          <w:sz w:val="22"/>
          <w:szCs w:val="22"/>
        </w:rPr>
        <w:fldChar w:fldCharType="separate"/>
      </w:r>
      <w:r w:rsidR="00AB6690">
        <w:rPr>
          <w:noProof/>
          <w:sz w:val="22"/>
          <w:szCs w:val="22"/>
        </w:rPr>
        <w:t>7</w:t>
      </w:r>
      <w:r w:rsidRPr="00515605">
        <w:rPr>
          <w:sz w:val="22"/>
          <w:szCs w:val="22"/>
        </w:rPr>
        <w:fldChar w:fldCharType="end"/>
      </w:r>
      <w:r w:rsidRPr="00515605">
        <w:rPr>
          <w:sz w:val="22"/>
          <w:szCs w:val="22"/>
        </w:rPr>
        <w:t>. Implementasi dan urutan</w:t>
      </w:r>
      <w:r w:rsidRPr="00515605">
        <w:rPr>
          <w:noProof/>
          <w:sz w:val="22"/>
          <w:szCs w:val="22"/>
        </w:rPr>
        <w:t xml:space="preserve"> ujicoba </w:t>
      </w:r>
      <w:r w:rsidR="00036892" w:rsidRPr="00515605">
        <w:rPr>
          <w:noProof/>
          <w:sz w:val="22"/>
          <w:szCs w:val="22"/>
        </w:rPr>
        <w:br/>
      </w:r>
      <w:r w:rsidRPr="00515605">
        <w:rPr>
          <w:noProof/>
          <w:sz w:val="22"/>
          <w:szCs w:val="22"/>
        </w:rPr>
        <w:t>pada antarmuka apli</w:t>
      </w:r>
      <w:r w:rsidR="00FE7B55">
        <w:rPr>
          <w:noProof/>
          <w:sz w:val="22"/>
          <w:szCs w:val="22"/>
        </w:rPr>
        <w:t>k</w:t>
      </w:r>
      <w:r w:rsidRPr="00515605">
        <w:rPr>
          <w:noProof/>
          <w:sz w:val="22"/>
          <w:szCs w:val="22"/>
        </w:rPr>
        <w:t>asi</w:t>
      </w:r>
      <w:r w:rsidR="00036892" w:rsidRPr="00515605">
        <w:rPr>
          <w:noProof/>
          <w:sz w:val="22"/>
          <w:szCs w:val="22"/>
        </w:rPr>
        <w:t>(Hood, 2008)</w:t>
      </w:r>
    </w:p>
    <w:p w:rsidR="00E37E36" w:rsidRPr="00515605" w:rsidRDefault="00E37E36" w:rsidP="00E37E36">
      <w:pPr>
        <w:rPr>
          <w:sz w:val="22"/>
          <w:szCs w:val="22"/>
        </w:rPr>
      </w:pPr>
    </w:p>
    <w:p w:rsidR="005E2A9B" w:rsidRPr="00515605" w:rsidRDefault="00F13468" w:rsidP="00E54E4D">
      <w:pPr>
        <w:ind w:left="1440" w:firstLine="720"/>
        <w:jc w:val="both"/>
        <w:rPr>
          <w:sz w:val="22"/>
          <w:szCs w:val="22"/>
        </w:rPr>
      </w:pPr>
      <w:r w:rsidRPr="00515605">
        <w:rPr>
          <w:sz w:val="22"/>
          <w:szCs w:val="22"/>
        </w:rPr>
        <w:t xml:space="preserve">Tahapan ujicoba yang dilakukan yaitu pada bagian </w:t>
      </w:r>
      <w:r w:rsidRPr="00515605">
        <w:rPr>
          <w:i/>
          <w:sz w:val="22"/>
          <w:szCs w:val="22"/>
        </w:rPr>
        <w:t>userinterface</w:t>
      </w:r>
      <w:r w:rsidRPr="00515605">
        <w:rPr>
          <w:sz w:val="22"/>
          <w:szCs w:val="22"/>
        </w:rPr>
        <w:t xml:space="preserve"> atau antar muka aplikasi, kemudian dilakukan validasi terhadap </w:t>
      </w:r>
      <w:r w:rsidRPr="00515605">
        <w:rPr>
          <w:i/>
          <w:sz w:val="22"/>
          <w:szCs w:val="22"/>
        </w:rPr>
        <w:t>form</w:t>
      </w:r>
      <w:r w:rsidRPr="00515605">
        <w:rPr>
          <w:sz w:val="22"/>
          <w:szCs w:val="22"/>
        </w:rPr>
        <w:t xml:space="preserve"> yang ada pada interface, setelah melawati tahapan pengujian terhadap </w:t>
      </w:r>
      <w:r w:rsidRPr="00515605">
        <w:rPr>
          <w:i/>
          <w:sz w:val="22"/>
          <w:szCs w:val="22"/>
        </w:rPr>
        <w:t>form</w:t>
      </w:r>
      <w:r w:rsidRPr="00515605">
        <w:rPr>
          <w:sz w:val="22"/>
          <w:szCs w:val="22"/>
        </w:rPr>
        <w:t xml:space="preserve"> kemudian dilakukan uji coba kembali terhadap tombol-tombol yang ada. Jika dalam tahapan ini dapat dilewati, maka pengujian tes validasi telah selesai.</w:t>
      </w:r>
    </w:p>
    <w:p w:rsidR="005E2A9B" w:rsidRPr="00515605" w:rsidRDefault="005E2A9B" w:rsidP="00F13468">
      <w:pPr>
        <w:ind w:left="720" w:firstLine="720"/>
        <w:jc w:val="both"/>
        <w:rPr>
          <w:sz w:val="22"/>
          <w:szCs w:val="22"/>
        </w:rPr>
      </w:pPr>
    </w:p>
    <w:p w:rsidR="005E2A9B" w:rsidRPr="00E54E4D" w:rsidRDefault="00E54E4D" w:rsidP="00E54E4D">
      <w:pPr>
        <w:numPr>
          <w:ilvl w:val="1"/>
          <w:numId w:val="1"/>
        </w:numPr>
        <w:spacing w:line="360" w:lineRule="auto"/>
        <w:jc w:val="both"/>
        <w:rPr>
          <w:b/>
          <w:sz w:val="22"/>
          <w:szCs w:val="22"/>
          <w:lang w:val="fi-FI"/>
        </w:rPr>
      </w:pPr>
      <w:r>
        <w:rPr>
          <w:b/>
          <w:sz w:val="22"/>
          <w:szCs w:val="22"/>
          <w:lang w:val="fi-FI"/>
        </w:rPr>
        <w:t>R</w:t>
      </w:r>
      <w:r w:rsidR="00F94E03" w:rsidRPr="00E54E4D">
        <w:rPr>
          <w:b/>
          <w:sz w:val="22"/>
          <w:szCs w:val="22"/>
          <w:lang w:val="fi-FI"/>
        </w:rPr>
        <w:t xml:space="preserve">equirements </w:t>
      </w:r>
      <w:r w:rsidR="005E2A9B" w:rsidRPr="00E54E4D">
        <w:rPr>
          <w:b/>
          <w:sz w:val="22"/>
          <w:szCs w:val="22"/>
          <w:lang w:val="fi-FI"/>
        </w:rPr>
        <w:t>Traceability matrics</w:t>
      </w:r>
      <w:r w:rsidR="00F94E03" w:rsidRPr="00E54E4D">
        <w:rPr>
          <w:b/>
          <w:sz w:val="22"/>
          <w:szCs w:val="22"/>
          <w:lang w:val="fi-FI"/>
        </w:rPr>
        <w:t>(matrik kerunutan)</w:t>
      </w:r>
    </w:p>
    <w:p w:rsidR="00F94E03" w:rsidRPr="00515605" w:rsidRDefault="00275A18" w:rsidP="00AB6690">
      <w:pPr>
        <w:ind w:left="1440" w:firstLine="720"/>
        <w:jc w:val="both"/>
        <w:rPr>
          <w:sz w:val="22"/>
          <w:szCs w:val="22"/>
        </w:rPr>
      </w:pPr>
      <w:r>
        <w:rPr>
          <w:sz w:val="22"/>
          <w:szCs w:val="22"/>
        </w:rPr>
        <w:t>M</w:t>
      </w:r>
      <w:r w:rsidR="00F94E03" w:rsidRPr="00515605">
        <w:rPr>
          <w:sz w:val="22"/>
          <w:szCs w:val="22"/>
        </w:rPr>
        <w:t>atrik kerunutan merupakan bagian perencanaan proses dari pengujian verifikasi. untuk memprioritaskan skema dari kegiatanyang telah ada dilist fitur untuk dilakukan pengujian. pengujian harus dapat memperlihatkan keterhubungan test cases dengan fitur-fitur target. kebutuhan matrik kerunutan membantu memetakan kebutuhan-ekbutuhan untuk dilakukan uji coba, untuk mencapai tujuan dan menyediakan informasi-informasi:</w:t>
      </w:r>
    </w:p>
    <w:p w:rsidR="00F94E03" w:rsidRPr="00515605" w:rsidRDefault="00F94E03" w:rsidP="00AB6690">
      <w:pPr>
        <w:numPr>
          <w:ilvl w:val="0"/>
          <w:numId w:val="15"/>
        </w:numPr>
        <w:tabs>
          <w:tab w:val="left" w:pos="1710"/>
          <w:tab w:val="left" w:pos="2070"/>
        </w:tabs>
        <w:ind w:left="1800"/>
        <w:jc w:val="both"/>
        <w:rPr>
          <w:sz w:val="22"/>
          <w:szCs w:val="22"/>
        </w:rPr>
      </w:pPr>
      <w:r w:rsidRPr="00515605">
        <w:rPr>
          <w:sz w:val="22"/>
          <w:szCs w:val="22"/>
        </w:rPr>
        <w:t>pengujian test case mana yang dilakukan pada fitur yang spesifik</w:t>
      </w:r>
    </w:p>
    <w:p w:rsidR="00F94E03" w:rsidRPr="00515605" w:rsidRDefault="00F94E03" w:rsidP="00AB6690">
      <w:pPr>
        <w:numPr>
          <w:ilvl w:val="0"/>
          <w:numId w:val="15"/>
        </w:numPr>
        <w:tabs>
          <w:tab w:val="left" w:pos="1710"/>
          <w:tab w:val="left" w:pos="2070"/>
        </w:tabs>
        <w:ind w:left="1800"/>
        <w:jc w:val="both"/>
        <w:rPr>
          <w:sz w:val="22"/>
          <w:szCs w:val="22"/>
        </w:rPr>
      </w:pPr>
      <w:r w:rsidRPr="00515605">
        <w:rPr>
          <w:sz w:val="22"/>
          <w:szCs w:val="22"/>
        </w:rPr>
        <w:t>kebutuhan mana yang tidak memiliki korespondensi dengan test case</w:t>
      </w:r>
    </w:p>
    <w:p w:rsidR="00F94E03" w:rsidRPr="00515605" w:rsidRDefault="00F94E03" w:rsidP="00AB6690">
      <w:pPr>
        <w:numPr>
          <w:ilvl w:val="0"/>
          <w:numId w:val="15"/>
        </w:numPr>
        <w:tabs>
          <w:tab w:val="left" w:pos="1710"/>
          <w:tab w:val="left" w:pos="2070"/>
        </w:tabs>
        <w:ind w:left="1800"/>
        <w:jc w:val="both"/>
        <w:rPr>
          <w:sz w:val="22"/>
          <w:szCs w:val="22"/>
        </w:rPr>
      </w:pPr>
      <w:r w:rsidRPr="00515605">
        <w:rPr>
          <w:sz w:val="22"/>
          <w:szCs w:val="22"/>
        </w:rPr>
        <w:t>fitur mana yang butuh dilakukan pengujian</w:t>
      </w:r>
    </w:p>
    <w:p w:rsidR="00F94E03" w:rsidRPr="00515605" w:rsidRDefault="00F94E03" w:rsidP="00AB6690">
      <w:pPr>
        <w:numPr>
          <w:ilvl w:val="0"/>
          <w:numId w:val="15"/>
        </w:numPr>
        <w:tabs>
          <w:tab w:val="left" w:pos="1710"/>
          <w:tab w:val="left" w:pos="2070"/>
        </w:tabs>
        <w:ind w:left="1800"/>
        <w:jc w:val="both"/>
        <w:rPr>
          <w:sz w:val="22"/>
          <w:szCs w:val="22"/>
        </w:rPr>
      </w:pPr>
      <w:r w:rsidRPr="00515605">
        <w:rPr>
          <w:sz w:val="22"/>
          <w:szCs w:val="22"/>
        </w:rPr>
        <w:t>test case mana yang disimulasikan dengan perubahan-perubahan pada kebutuhan</w:t>
      </w:r>
    </w:p>
    <w:p w:rsidR="00F94E03" w:rsidRPr="00515605" w:rsidRDefault="00F94E03" w:rsidP="00F94E03">
      <w:pPr>
        <w:ind w:left="1440"/>
        <w:jc w:val="both"/>
        <w:rPr>
          <w:sz w:val="22"/>
          <w:szCs w:val="22"/>
        </w:rPr>
      </w:pPr>
    </w:p>
    <w:p w:rsidR="00F94E03" w:rsidRPr="00515605" w:rsidRDefault="00F94E03" w:rsidP="00F94E03">
      <w:pPr>
        <w:ind w:left="1440"/>
        <w:jc w:val="both"/>
        <w:rPr>
          <w:i/>
          <w:sz w:val="22"/>
          <w:szCs w:val="22"/>
        </w:rPr>
      </w:pPr>
      <w:r w:rsidRPr="00515605">
        <w:rPr>
          <w:sz w:val="22"/>
          <w:szCs w:val="22"/>
        </w:rPr>
        <w:lastRenderedPageBreak/>
        <w:t xml:space="preserve">Berikut merupakan contoh tabel </w:t>
      </w:r>
      <w:r w:rsidRPr="00515605">
        <w:rPr>
          <w:i/>
          <w:sz w:val="22"/>
          <w:szCs w:val="22"/>
        </w:rPr>
        <w:t>traceability matrics</w:t>
      </w:r>
    </w:p>
    <w:p w:rsidR="00F94E03" w:rsidRPr="00515605" w:rsidRDefault="00F94E03" w:rsidP="00F94E03">
      <w:pPr>
        <w:ind w:left="1440"/>
        <w:jc w:val="both"/>
        <w:rPr>
          <w:sz w:val="22"/>
          <w:szCs w:val="22"/>
        </w:rPr>
      </w:pPr>
    </w:p>
    <w:p w:rsidR="00225720" w:rsidRDefault="00225720" w:rsidP="00225720">
      <w:pPr>
        <w:pStyle w:val="Caption"/>
        <w:keepNext/>
        <w:ind w:left="1440" w:firstLine="720"/>
      </w:pPr>
      <w:r>
        <w:t xml:space="preserve">Table </w:t>
      </w:r>
      <w:fldSimple w:instr=" SEQ Table \* ARABIC ">
        <w:r w:rsidR="006822A9">
          <w:rPr>
            <w:noProof/>
          </w:rPr>
          <w:t>3</w:t>
        </w:r>
      </w:fldSimple>
      <w:r>
        <w:t>. Trace</w:t>
      </w:r>
      <w:r>
        <w:rPr>
          <w:noProof/>
        </w:rPr>
        <w:t>ability matrik</w:t>
      </w:r>
    </w:p>
    <w:p w:rsidR="00AB6690" w:rsidRDefault="0025396A" w:rsidP="00AB6690">
      <w:pPr>
        <w:keepNext/>
        <w:ind w:left="1440"/>
        <w:jc w:val="both"/>
      </w:pPr>
      <w:r>
        <w:rPr>
          <w:noProof/>
          <w:sz w:val="22"/>
          <w:szCs w:val="22"/>
          <w:lang w:val="en-US" w:eastAsia="en-US"/>
        </w:rPr>
        <w:drawing>
          <wp:inline distT="0" distB="0" distL="0" distR="0">
            <wp:extent cx="4215765" cy="18999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26762" t="49477" r="19350" b="18314"/>
                    <a:stretch>
                      <a:fillRect/>
                    </a:stretch>
                  </pic:blipFill>
                  <pic:spPr bwMode="auto">
                    <a:xfrm>
                      <a:off x="0" y="0"/>
                      <a:ext cx="4215765" cy="1899920"/>
                    </a:xfrm>
                    <a:prstGeom prst="rect">
                      <a:avLst/>
                    </a:prstGeom>
                    <a:noFill/>
                    <a:ln w="9525">
                      <a:noFill/>
                      <a:miter lim="800000"/>
                      <a:headEnd/>
                      <a:tailEnd/>
                    </a:ln>
                  </pic:spPr>
                </pic:pic>
              </a:graphicData>
            </a:graphic>
          </wp:inline>
        </w:drawing>
      </w:r>
    </w:p>
    <w:p w:rsidR="00B80576" w:rsidRPr="00515605" w:rsidRDefault="00B80576" w:rsidP="00F94E03">
      <w:pPr>
        <w:ind w:left="1440"/>
        <w:jc w:val="both"/>
        <w:rPr>
          <w:sz w:val="22"/>
          <w:szCs w:val="22"/>
        </w:rPr>
      </w:pPr>
      <w:r w:rsidRPr="00515605">
        <w:rPr>
          <w:sz w:val="22"/>
          <w:szCs w:val="22"/>
        </w:rPr>
        <w:tab/>
      </w:r>
    </w:p>
    <w:p w:rsidR="00686AFF" w:rsidRPr="00515605" w:rsidRDefault="00B80576" w:rsidP="00F94E03">
      <w:pPr>
        <w:ind w:left="1440"/>
        <w:jc w:val="both"/>
        <w:rPr>
          <w:sz w:val="22"/>
          <w:szCs w:val="22"/>
        </w:rPr>
      </w:pPr>
      <w:r w:rsidRPr="00515605">
        <w:rPr>
          <w:sz w:val="22"/>
          <w:szCs w:val="22"/>
        </w:rPr>
        <w:tab/>
      </w:r>
      <w:r w:rsidR="00B8517D">
        <w:rPr>
          <w:sz w:val="22"/>
          <w:szCs w:val="22"/>
        </w:rPr>
        <w:t>T</w:t>
      </w:r>
      <w:r w:rsidR="00AA7190" w:rsidRPr="00515605">
        <w:rPr>
          <w:sz w:val="22"/>
          <w:szCs w:val="22"/>
        </w:rPr>
        <w:t xml:space="preserve">abel diatas memperlihatkan </w:t>
      </w:r>
      <w:r w:rsidR="00AA7190" w:rsidRPr="00515605">
        <w:rPr>
          <w:i/>
          <w:sz w:val="22"/>
          <w:szCs w:val="22"/>
        </w:rPr>
        <w:t xml:space="preserve">traceability matrics, </w:t>
      </w:r>
      <w:r w:rsidR="00AA7190" w:rsidRPr="00515605">
        <w:rPr>
          <w:sz w:val="22"/>
          <w:szCs w:val="22"/>
        </w:rPr>
        <w:t xml:space="preserve">baris pada tabel merupakan fitur </w:t>
      </w:r>
      <w:r w:rsidRPr="00515605">
        <w:rPr>
          <w:sz w:val="22"/>
          <w:szCs w:val="22"/>
        </w:rPr>
        <w:t xml:space="preserve">aplikasi, dan bagian colom merupakan komponen test case yang </w:t>
      </w:r>
      <w:r w:rsidR="00AA7190" w:rsidRPr="00515605">
        <w:rPr>
          <w:sz w:val="22"/>
          <w:szCs w:val="22"/>
        </w:rPr>
        <w:t xml:space="preserve"> </w:t>
      </w:r>
      <w:r w:rsidRPr="00515605">
        <w:rPr>
          <w:sz w:val="22"/>
          <w:szCs w:val="22"/>
        </w:rPr>
        <w:t xml:space="preserve">diujikan. setiap fitur aplikasi minimal memiliki korespondensi dengan sebuah test case. </w:t>
      </w:r>
      <w:r w:rsidR="000A12C8" w:rsidRPr="00515605">
        <w:rPr>
          <w:sz w:val="22"/>
          <w:szCs w:val="22"/>
        </w:rPr>
        <w:t>(Tamres, 2009)</w:t>
      </w:r>
      <w:r w:rsidR="00686AFF" w:rsidRPr="00515605">
        <w:rPr>
          <w:sz w:val="22"/>
          <w:szCs w:val="22"/>
        </w:rPr>
        <w:br w:type="page"/>
      </w:r>
    </w:p>
    <w:p w:rsidR="00973482" w:rsidRPr="00515605" w:rsidRDefault="00533142" w:rsidP="00E54E4D">
      <w:pPr>
        <w:numPr>
          <w:ilvl w:val="0"/>
          <w:numId w:val="16"/>
        </w:numPr>
        <w:spacing w:line="360" w:lineRule="auto"/>
        <w:jc w:val="both"/>
        <w:outlineLvl w:val="0"/>
        <w:rPr>
          <w:b/>
          <w:sz w:val="22"/>
          <w:szCs w:val="22"/>
          <w:lang w:val="sv-SE"/>
        </w:rPr>
      </w:pPr>
      <w:r w:rsidRPr="00515605">
        <w:rPr>
          <w:b/>
          <w:sz w:val="22"/>
          <w:szCs w:val="22"/>
          <w:lang w:val="sv-SE"/>
        </w:rPr>
        <w:t>METODE PENELITIAN</w:t>
      </w:r>
    </w:p>
    <w:p w:rsidR="00EF1718" w:rsidRPr="00515605" w:rsidRDefault="00EF1718" w:rsidP="00611329">
      <w:pPr>
        <w:spacing w:line="360" w:lineRule="auto"/>
        <w:ind w:left="720"/>
        <w:jc w:val="both"/>
        <w:outlineLvl w:val="0"/>
        <w:rPr>
          <w:b/>
          <w:sz w:val="22"/>
          <w:szCs w:val="22"/>
          <w:lang w:val="sv-SE"/>
        </w:rPr>
      </w:pPr>
    </w:p>
    <w:p w:rsidR="00EF1718" w:rsidRPr="00515605" w:rsidRDefault="004C51E5" w:rsidP="00611329">
      <w:pPr>
        <w:keepNext/>
        <w:spacing w:line="360" w:lineRule="auto"/>
        <w:ind w:left="2160" w:firstLine="720"/>
        <w:jc w:val="both"/>
        <w:outlineLvl w:val="0"/>
        <w:rPr>
          <w:sz w:val="22"/>
          <w:szCs w:val="22"/>
        </w:rPr>
      </w:pPr>
      <w:r w:rsidRPr="00515605">
        <w:rPr>
          <w:sz w:val="22"/>
          <w:szCs w:val="22"/>
        </w:rPr>
        <w:object w:dxaOrig="2250" w:dyaOrig="8920">
          <v:shape id="_x0000_i1032" type="#_x0000_t75" style="width:112.2pt;height:446.05pt" o:ole="">
            <v:imagedata r:id="rId15" o:title=""/>
          </v:shape>
          <o:OLEObject Type="Embed" ProgID="Visio.Drawing.11" ShapeID="_x0000_i1032" DrawAspect="Content" ObjectID="_1392027930" r:id="rId16"/>
        </w:object>
      </w:r>
    </w:p>
    <w:p w:rsidR="00EF1718" w:rsidRPr="00515605" w:rsidRDefault="00EF1718" w:rsidP="00611329">
      <w:pPr>
        <w:pStyle w:val="Caption"/>
        <w:spacing w:line="360" w:lineRule="auto"/>
        <w:jc w:val="center"/>
        <w:rPr>
          <w:b w:val="0"/>
          <w:sz w:val="22"/>
          <w:szCs w:val="22"/>
          <w:lang w:val="sv-SE"/>
        </w:rPr>
      </w:pPr>
      <w:r w:rsidRPr="00515605">
        <w:rPr>
          <w:sz w:val="22"/>
          <w:szCs w:val="22"/>
        </w:rPr>
        <w:t xml:space="preserve">Gambar </w:t>
      </w:r>
      <w:r w:rsidRPr="00515605">
        <w:rPr>
          <w:sz w:val="22"/>
          <w:szCs w:val="22"/>
        </w:rPr>
        <w:fldChar w:fldCharType="begin"/>
      </w:r>
      <w:r w:rsidRPr="00515605">
        <w:rPr>
          <w:sz w:val="22"/>
          <w:szCs w:val="22"/>
        </w:rPr>
        <w:instrText xml:space="preserve"> SEQ Gambar \* ARABIC </w:instrText>
      </w:r>
      <w:r w:rsidRPr="00515605">
        <w:rPr>
          <w:sz w:val="22"/>
          <w:szCs w:val="22"/>
        </w:rPr>
        <w:fldChar w:fldCharType="separate"/>
      </w:r>
      <w:r w:rsidR="00AB6690">
        <w:rPr>
          <w:noProof/>
          <w:sz w:val="22"/>
          <w:szCs w:val="22"/>
        </w:rPr>
        <w:t>9</w:t>
      </w:r>
      <w:r w:rsidRPr="00515605">
        <w:rPr>
          <w:sz w:val="22"/>
          <w:szCs w:val="22"/>
        </w:rPr>
        <w:fldChar w:fldCharType="end"/>
      </w:r>
      <w:r w:rsidRPr="00515605">
        <w:rPr>
          <w:sz w:val="22"/>
          <w:szCs w:val="22"/>
        </w:rPr>
        <w:t xml:space="preserve">. </w:t>
      </w:r>
      <w:r w:rsidR="00611329" w:rsidRPr="00515605">
        <w:rPr>
          <w:sz w:val="22"/>
          <w:szCs w:val="22"/>
        </w:rPr>
        <w:t>Tahapan</w:t>
      </w:r>
      <w:r w:rsidRPr="00515605">
        <w:rPr>
          <w:sz w:val="22"/>
          <w:szCs w:val="22"/>
        </w:rPr>
        <w:t xml:space="preserve"> </w:t>
      </w:r>
      <w:r w:rsidR="00611329" w:rsidRPr="00515605">
        <w:rPr>
          <w:sz w:val="22"/>
          <w:szCs w:val="22"/>
        </w:rPr>
        <w:t>Penelitian</w:t>
      </w:r>
      <w:r w:rsidRPr="00515605">
        <w:rPr>
          <w:sz w:val="22"/>
          <w:szCs w:val="22"/>
        </w:rPr>
        <w:t xml:space="preserve"> Tugas Akhir</w:t>
      </w:r>
    </w:p>
    <w:p w:rsidR="00EF1718" w:rsidRPr="00515605" w:rsidRDefault="00EF1718" w:rsidP="00611329">
      <w:pPr>
        <w:spacing w:line="360" w:lineRule="auto"/>
        <w:ind w:left="720"/>
        <w:jc w:val="both"/>
        <w:outlineLvl w:val="0"/>
        <w:rPr>
          <w:b/>
          <w:sz w:val="22"/>
          <w:szCs w:val="22"/>
          <w:lang w:val="sv-SE"/>
        </w:rPr>
      </w:pPr>
    </w:p>
    <w:p w:rsidR="001757FC" w:rsidRPr="00515605" w:rsidRDefault="006A0FEE" w:rsidP="00E54E4D">
      <w:pPr>
        <w:pStyle w:val="BodyTextIndent"/>
        <w:ind w:left="720" w:firstLine="360"/>
        <w:rPr>
          <w:sz w:val="22"/>
          <w:szCs w:val="22"/>
          <w:lang w:val="sv-SE"/>
        </w:rPr>
      </w:pPr>
      <w:r w:rsidRPr="00515605">
        <w:rPr>
          <w:sz w:val="22"/>
          <w:szCs w:val="22"/>
          <w:lang w:val="sv-SE"/>
        </w:rPr>
        <w:t>Metode penelitian yang di</w:t>
      </w:r>
      <w:r w:rsidR="00105742" w:rsidRPr="00515605">
        <w:rPr>
          <w:sz w:val="22"/>
          <w:szCs w:val="22"/>
          <w:lang w:val="sv-SE"/>
        </w:rPr>
        <w:t>pakai dalam tugas akhir ini</w:t>
      </w:r>
      <w:r w:rsidR="00744393" w:rsidRPr="00515605">
        <w:rPr>
          <w:sz w:val="22"/>
          <w:szCs w:val="22"/>
          <w:lang w:val="sv-SE"/>
        </w:rPr>
        <w:t>,</w:t>
      </w:r>
      <w:r w:rsidRPr="00515605">
        <w:rPr>
          <w:sz w:val="22"/>
          <w:szCs w:val="22"/>
          <w:lang w:val="sv-SE"/>
        </w:rPr>
        <w:t xml:space="preserve"> </w:t>
      </w:r>
      <w:r w:rsidR="00744393" w:rsidRPr="00515605">
        <w:rPr>
          <w:sz w:val="22"/>
          <w:szCs w:val="22"/>
          <w:lang w:val="sv-SE"/>
        </w:rPr>
        <w:t>yaitu</w:t>
      </w:r>
      <w:r w:rsidRPr="00515605">
        <w:rPr>
          <w:sz w:val="22"/>
          <w:szCs w:val="22"/>
          <w:lang w:val="sv-SE"/>
        </w:rPr>
        <w:t>:</w:t>
      </w:r>
    </w:p>
    <w:p w:rsidR="006A0FEE" w:rsidRPr="00515605" w:rsidRDefault="000324CB" w:rsidP="00504079">
      <w:pPr>
        <w:pStyle w:val="BodyTextIndent"/>
        <w:numPr>
          <w:ilvl w:val="0"/>
          <w:numId w:val="3"/>
        </w:numPr>
        <w:rPr>
          <w:b/>
          <w:sz w:val="22"/>
          <w:szCs w:val="22"/>
          <w:lang w:val="sv-SE"/>
        </w:rPr>
      </w:pPr>
      <w:r w:rsidRPr="00515605">
        <w:rPr>
          <w:b/>
          <w:sz w:val="22"/>
          <w:szCs w:val="22"/>
          <w:lang w:val="sv-SE"/>
        </w:rPr>
        <w:t>Pengumpulan data</w:t>
      </w:r>
    </w:p>
    <w:p w:rsidR="0016522C" w:rsidRPr="00515605" w:rsidRDefault="00EE5976" w:rsidP="00611329">
      <w:pPr>
        <w:pStyle w:val="BodyTextIndent"/>
        <w:ind w:left="1080"/>
        <w:rPr>
          <w:sz w:val="22"/>
          <w:szCs w:val="22"/>
          <w:lang w:val="sv-SE"/>
        </w:rPr>
      </w:pPr>
      <w:r w:rsidRPr="00515605">
        <w:rPr>
          <w:sz w:val="22"/>
          <w:szCs w:val="22"/>
          <w:lang w:val="sv-SE"/>
        </w:rPr>
        <w:t>Pada metode penelitian ini, dilakukan pengumpulan data dokumen</w:t>
      </w:r>
      <w:r w:rsidR="000324CB" w:rsidRPr="00515605">
        <w:rPr>
          <w:sz w:val="22"/>
          <w:szCs w:val="22"/>
          <w:lang w:val="sv-SE"/>
        </w:rPr>
        <w:t xml:space="preserve"> yang dibutuhkan dalam melakukan rekayasa perangkat lunak</w:t>
      </w:r>
      <w:r w:rsidR="009C30C8" w:rsidRPr="00515605">
        <w:rPr>
          <w:sz w:val="22"/>
          <w:szCs w:val="22"/>
          <w:lang w:val="sv-SE"/>
        </w:rPr>
        <w:t>,</w:t>
      </w:r>
      <w:r w:rsidR="000324CB" w:rsidRPr="00515605">
        <w:rPr>
          <w:sz w:val="22"/>
          <w:szCs w:val="22"/>
          <w:lang w:val="sv-SE"/>
        </w:rPr>
        <w:t xml:space="preserve"> dalam metode pengumpulan data dilakukan 3 teknik</w:t>
      </w:r>
      <w:r w:rsidR="00C86990" w:rsidRPr="00515605">
        <w:rPr>
          <w:sz w:val="22"/>
          <w:szCs w:val="22"/>
          <w:lang w:val="sv-SE"/>
        </w:rPr>
        <w:t>,</w:t>
      </w:r>
      <w:r w:rsidR="000324CB" w:rsidRPr="00515605">
        <w:rPr>
          <w:sz w:val="22"/>
          <w:szCs w:val="22"/>
          <w:lang w:val="sv-SE"/>
        </w:rPr>
        <w:t xml:space="preserve"> yaitu:</w:t>
      </w:r>
    </w:p>
    <w:p w:rsidR="000324CB" w:rsidRPr="00515605" w:rsidRDefault="000324CB" w:rsidP="00504079">
      <w:pPr>
        <w:pStyle w:val="BodyTextIndent"/>
        <w:numPr>
          <w:ilvl w:val="0"/>
          <w:numId w:val="7"/>
        </w:numPr>
        <w:rPr>
          <w:sz w:val="22"/>
          <w:szCs w:val="22"/>
          <w:lang w:val="sv-SE"/>
        </w:rPr>
      </w:pPr>
      <w:r w:rsidRPr="00515605">
        <w:rPr>
          <w:sz w:val="22"/>
          <w:szCs w:val="22"/>
          <w:lang w:val="sv-SE"/>
        </w:rPr>
        <w:t>Interview: melakukan wawancara terhadap mitra untuk mengetahui sistem.</w:t>
      </w:r>
    </w:p>
    <w:p w:rsidR="000324CB" w:rsidRPr="00515605" w:rsidRDefault="000324CB" w:rsidP="00504079">
      <w:pPr>
        <w:pStyle w:val="BodyTextIndent"/>
        <w:numPr>
          <w:ilvl w:val="0"/>
          <w:numId w:val="7"/>
        </w:numPr>
        <w:rPr>
          <w:sz w:val="22"/>
          <w:szCs w:val="22"/>
          <w:lang w:val="sv-SE"/>
        </w:rPr>
      </w:pPr>
      <w:r w:rsidRPr="00515605">
        <w:rPr>
          <w:sz w:val="22"/>
          <w:szCs w:val="22"/>
          <w:lang w:val="sv-SE"/>
        </w:rPr>
        <w:lastRenderedPageBreak/>
        <w:t>Review dokumen: melihat dokumen yang telah ada, seperti standar operasional dan dokumentasi proses bisnis mitra.</w:t>
      </w:r>
    </w:p>
    <w:p w:rsidR="000324CB" w:rsidRPr="00515605" w:rsidRDefault="000324CB" w:rsidP="00504079">
      <w:pPr>
        <w:pStyle w:val="BodyTextIndent"/>
        <w:numPr>
          <w:ilvl w:val="0"/>
          <w:numId w:val="7"/>
        </w:numPr>
        <w:rPr>
          <w:sz w:val="22"/>
          <w:szCs w:val="22"/>
          <w:lang w:val="sv-SE"/>
        </w:rPr>
      </w:pPr>
      <w:r w:rsidRPr="00515605">
        <w:rPr>
          <w:sz w:val="22"/>
          <w:szCs w:val="22"/>
          <w:lang w:val="sv-SE"/>
        </w:rPr>
        <w:t>Observasi: mengamati secara langsung jalannya sistem.</w:t>
      </w:r>
    </w:p>
    <w:p w:rsidR="006A0FEE" w:rsidRPr="00515605" w:rsidRDefault="0016522C" w:rsidP="00504079">
      <w:pPr>
        <w:pStyle w:val="BodyTextIndent"/>
        <w:numPr>
          <w:ilvl w:val="0"/>
          <w:numId w:val="3"/>
        </w:numPr>
        <w:rPr>
          <w:b/>
          <w:sz w:val="22"/>
          <w:szCs w:val="22"/>
          <w:lang w:val="sv-SE"/>
        </w:rPr>
      </w:pPr>
      <w:r w:rsidRPr="00515605">
        <w:rPr>
          <w:b/>
          <w:sz w:val="22"/>
          <w:szCs w:val="22"/>
          <w:lang w:val="sv-SE"/>
        </w:rPr>
        <w:t>Identifikasi permasalahan</w:t>
      </w:r>
    </w:p>
    <w:p w:rsidR="0097390B" w:rsidRPr="00515605" w:rsidRDefault="0097390B" w:rsidP="0097390B">
      <w:pPr>
        <w:pStyle w:val="BodyTextIndent"/>
        <w:ind w:left="1080"/>
        <w:rPr>
          <w:sz w:val="22"/>
          <w:szCs w:val="22"/>
          <w:lang w:val="sv-SE"/>
        </w:rPr>
      </w:pPr>
      <w:r w:rsidRPr="00515605">
        <w:rPr>
          <w:sz w:val="22"/>
          <w:szCs w:val="22"/>
          <w:lang w:val="sv-SE"/>
        </w:rPr>
        <w:t xml:space="preserve">Pada tahapan ini, data-data yang telah terkumpul digunakan sebagai landasan identifikasi permasalahan pada. Kemudian </w:t>
      </w:r>
      <w:r w:rsidR="00EE5976" w:rsidRPr="00515605">
        <w:rPr>
          <w:sz w:val="22"/>
          <w:szCs w:val="22"/>
          <w:lang w:val="sv-SE"/>
        </w:rPr>
        <w:t xml:space="preserve">dilakukan </w:t>
      </w:r>
      <w:r w:rsidR="00860E0B" w:rsidRPr="00515605">
        <w:rPr>
          <w:sz w:val="22"/>
          <w:szCs w:val="22"/>
          <w:lang w:val="sv-SE"/>
        </w:rPr>
        <w:t>pendaftaran</w:t>
      </w:r>
      <w:r w:rsidR="00EE5976" w:rsidRPr="00515605">
        <w:rPr>
          <w:sz w:val="22"/>
          <w:szCs w:val="22"/>
          <w:lang w:val="sv-SE"/>
        </w:rPr>
        <w:t xml:space="preserve"> </w:t>
      </w:r>
      <w:r w:rsidR="004C51E5" w:rsidRPr="00515605">
        <w:rPr>
          <w:sz w:val="22"/>
          <w:szCs w:val="22"/>
          <w:lang w:val="sv-SE"/>
        </w:rPr>
        <w:t xml:space="preserve">informasi </w:t>
      </w:r>
      <w:r w:rsidR="00EE5976" w:rsidRPr="00515605">
        <w:rPr>
          <w:sz w:val="22"/>
          <w:szCs w:val="22"/>
          <w:lang w:val="sv-SE"/>
        </w:rPr>
        <w:t>berdasarka</w:t>
      </w:r>
      <w:r w:rsidRPr="00515605">
        <w:rPr>
          <w:sz w:val="22"/>
          <w:szCs w:val="22"/>
          <w:lang w:val="sv-SE"/>
        </w:rPr>
        <w:t>n data-data yang telah diperoleh.</w:t>
      </w:r>
      <w:r w:rsidR="00EE5976" w:rsidRPr="00515605">
        <w:rPr>
          <w:sz w:val="22"/>
          <w:szCs w:val="22"/>
          <w:lang w:val="sv-SE"/>
        </w:rPr>
        <w:t xml:space="preserve"> </w:t>
      </w:r>
      <w:r w:rsidRPr="00515605">
        <w:rPr>
          <w:sz w:val="22"/>
          <w:szCs w:val="22"/>
          <w:lang w:val="sv-SE"/>
        </w:rPr>
        <w:t xml:space="preserve">Dalam identifikasi permasalahan, Infromasi yang dimaksud adalah proses-proses utama yang ada pada Kesantrian Madrasah Aliyah Amanatul Ummah. </w:t>
      </w:r>
    </w:p>
    <w:p w:rsidR="0016522C" w:rsidRPr="00515605" w:rsidRDefault="0016522C" w:rsidP="0097390B">
      <w:pPr>
        <w:pStyle w:val="BodyTextIndent"/>
        <w:numPr>
          <w:ilvl w:val="0"/>
          <w:numId w:val="3"/>
        </w:numPr>
        <w:rPr>
          <w:b/>
          <w:sz w:val="22"/>
          <w:szCs w:val="22"/>
          <w:lang w:val="sv-SE"/>
        </w:rPr>
      </w:pPr>
      <w:r w:rsidRPr="00515605">
        <w:rPr>
          <w:b/>
          <w:sz w:val="22"/>
          <w:szCs w:val="22"/>
          <w:lang w:val="sv-SE"/>
        </w:rPr>
        <w:t>Analisa kebutuhan</w:t>
      </w:r>
    </w:p>
    <w:p w:rsidR="0088329C" w:rsidRPr="00515605" w:rsidRDefault="0097390B" w:rsidP="0088329C">
      <w:pPr>
        <w:pStyle w:val="BodyTextIndent"/>
        <w:ind w:left="1080"/>
        <w:rPr>
          <w:sz w:val="22"/>
          <w:szCs w:val="22"/>
          <w:lang w:val="sv-SE"/>
        </w:rPr>
      </w:pPr>
      <w:r w:rsidRPr="00515605">
        <w:rPr>
          <w:sz w:val="22"/>
          <w:szCs w:val="22"/>
          <w:lang w:val="sv-SE"/>
        </w:rPr>
        <w:t xml:space="preserve">Dalam analisa kebutuhan dilakukan </w:t>
      </w:r>
      <w:r w:rsidR="00BB2F78" w:rsidRPr="00515605">
        <w:rPr>
          <w:sz w:val="22"/>
          <w:szCs w:val="22"/>
          <w:lang w:val="sv-SE"/>
        </w:rPr>
        <w:t xml:space="preserve">dengan pendekatan view-point berbasis objek atau VORD. Pada bagian ini akan menggambarkan interaksi dari antarmuka dari class yang berhubungan dengan pengguna akhir sistem ataupun dengan dengan sistem lain. </w:t>
      </w:r>
      <w:r w:rsidR="000B29B7" w:rsidRPr="00515605">
        <w:rPr>
          <w:sz w:val="22"/>
          <w:szCs w:val="22"/>
          <w:lang w:val="sv-SE"/>
        </w:rPr>
        <w:t>Keluaran dari langkah ini adalah Spesifikasi Kebutuhan Perangkat Lunak(SKPL)</w:t>
      </w:r>
    </w:p>
    <w:p w:rsidR="0016522C" w:rsidRPr="00515605" w:rsidRDefault="0016522C" w:rsidP="00504079">
      <w:pPr>
        <w:pStyle w:val="BodyTextIndent"/>
        <w:numPr>
          <w:ilvl w:val="0"/>
          <w:numId w:val="3"/>
        </w:numPr>
        <w:rPr>
          <w:b/>
          <w:sz w:val="22"/>
          <w:szCs w:val="22"/>
          <w:lang w:val="sv-SE"/>
        </w:rPr>
      </w:pPr>
      <w:r w:rsidRPr="00515605">
        <w:rPr>
          <w:b/>
          <w:sz w:val="22"/>
          <w:szCs w:val="22"/>
          <w:lang w:val="sv-SE"/>
        </w:rPr>
        <w:t xml:space="preserve">Membuat desain </w:t>
      </w:r>
      <w:r w:rsidR="00EF1718" w:rsidRPr="00515605">
        <w:rPr>
          <w:b/>
          <w:sz w:val="22"/>
          <w:szCs w:val="22"/>
          <w:lang w:val="sv-SE"/>
        </w:rPr>
        <w:t>Mock-up</w:t>
      </w:r>
      <w:r w:rsidRPr="00515605">
        <w:rPr>
          <w:b/>
          <w:sz w:val="22"/>
          <w:szCs w:val="22"/>
          <w:lang w:val="sv-SE"/>
        </w:rPr>
        <w:t xml:space="preserve"> </w:t>
      </w:r>
    </w:p>
    <w:p w:rsidR="00EE5976" w:rsidRPr="00515605" w:rsidRDefault="00EE5976" w:rsidP="00611329">
      <w:pPr>
        <w:pStyle w:val="BodyTextIndent"/>
        <w:ind w:left="1080"/>
        <w:rPr>
          <w:sz w:val="22"/>
          <w:szCs w:val="22"/>
          <w:lang w:val="sv-SE"/>
        </w:rPr>
      </w:pPr>
      <w:r w:rsidRPr="00515605">
        <w:rPr>
          <w:sz w:val="22"/>
          <w:szCs w:val="22"/>
          <w:lang w:val="sv-SE"/>
        </w:rPr>
        <w:t xml:space="preserve">Pada tahapan desain sistem, dilakukan </w:t>
      </w:r>
      <w:r w:rsidR="000B29B7" w:rsidRPr="00515605">
        <w:rPr>
          <w:sz w:val="22"/>
          <w:szCs w:val="22"/>
          <w:lang w:val="sv-SE"/>
        </w:rPr>
        <w:t>spesifikasi</w:t>
      </w:r>
      <w:r w:rsidRPr="00515605">
        <w:rPr>
          <w:sz w:val="22"/>
          <w:szCs w:val="22"/>
          <w:lang w:val="sv-SE"/>
        </w:rPr>
        <w:t xml:space="preserve"> dari kebutuhan-kebutuhan yang telah dirumuskan pada bagian analisa kebutuhan, sehingga dapat </w:t>
      </w:r>
      <w:r w:rsidR="00892D38" w:rsidRPr="00515605">
        <w:rPr>
          <w:sz w:val="22"/>
          <w:szCs w:val="22"/>
          <w:lang w:val="sv-SE"/>
        </w:rPr>
        <w:t>men</w:t>
      </w:r>
      <w:r w:rsidRPr="00515605">
        <w:rPr>
          <w:sz w:val="22"/>
          <w:szCs w:val="22"/>
          <w:lang w:val="sv-SE"/>
        </w:rPr>
        <w:t xml:space="preserve">jadi model aplikasi yang dapat </w:t>
      </w:r>
      <w:r w:rsidR="00BB1562" w:rsidRPr="00515605">
        <w:rPr>
          <w:sz w:val="22"/>
          <w:szCs w:val="22"/>
          <w:lang w:val="sv-SE"/>
        </w:rPr>
        <w:t xml:space="preserve">diimplementasikan. Dalam tahapan ini digunakan UML sebagai </w:t>
      </w:r>
      <w:r w:rsidR="00892D38" w:rsidRPr="00515605">
        <w:rPr>
          <w:sz w:val="22"/>
          <w:szCs w:val="22"/>
          <w:lang w:val="sv-SE"/>
        </w:rPr>
        <w:t xml:space="preserve">standart </w:t>
      </w:r>
      <w:r w:rsidR="00BB1562" w:rsidRPr="00515605">
        <w:rPr>
          <w:sz w:val="22"/>
          <w:szCs w:val="22"/>
          <w:lang w:val="sv-SE"/>
        </w:rPr>
        <w:t>metode yang digunakan dalam membuat  desain sistem.</w:t>
      </w:r>
      <w:r w:rsidR="00892D38" w:rsidRPr="00515605">
        <w:rPr>
          <w:sz w:val="22"/>
          <w:szCs w:val="22"/>
          <w:lang w:val="sv-SE"/>
        </w:rPr>
        <w:t xml:space="preserve"> Diagram yang dibuat adalah usecase diagram, sequence diagram dan class diagram.</w:t>
      </w:r>
      <w:r w:rsidR="003B7B15" w:rsidRPr="00515605">
        <w:rPr>
          <w:sz w:val="22"/>
          <w:szCs w:val="22"/>
          <w:lang w:val="sv-SE"/>
        </w:rPr>
        <w:t xml:space="preserve"> </w:t>
      </w:r>
      <w:r w:rsidR="00892D38" w:rsidRPr="00515605">
        <w:rPr>
          <w:sz w:val="22"/>
          <w:szCs w:val="22"/>
          <w:lang w:val="sv-SE"/>
        </w:rPr>
        <w:t xml:space="preserve">Hasil dari tahapan ini </w:t>
      </w:r>
      <w:r w:rsidR="000B29B7" w:rsidRPr="00515605">
        <w:rPr>
          <w:sz w:val="22"/>
          <w:szCs w:val="22"/>
          <w:lang w:val="sv-SE"/>
        </w:rPr>
        <w:t>adalah Deskripsi Perancangan Perangkat Lunak(</w:t>
      </w:r>
      <w:r w:rsidR="003B7B15" w:rsidRPr="00515605">
        <w:rPr>
          <w:sz w:val="22"/>
          <w:szCs w:val="22"/>
          <w:lang w:val="sv-SE"/>
        </w:rPr>
        <w:t>DPPL</w:t>
      </w:r>
      <w:r w:rsidR="000B29B7" w:rsidRPr="00515605">
        <w:rPr>
          <w:sz w:val="22"/>
          <w:szCs w:val="22"/>
          <w:lang w:val="sv-SE"/>
        </w:rPr>
        <w:t>)</w:t>
      </w:r>
      <w:r w:rsidR="003B7B15" w:rsidRPr="00515605">
        <w:rPr>
          <w:sz w:val="22"/>
          <w:szCs w:val="22"/>
          <w:lang w:val="sv-SE"/>
        </w:rPr>
        <w:t>.</w:t>
      </w:r>
      <w:r w:rsidR="00830413" w:rsidRPr="00515605">
        <w:rPr>
          <w:sz w:val="22"/>
          <w:szCs w:val="22"/>
          <w:lang w:val="sv-SE"/>
        </w:rPr>
        <w:t xml:space="preserve"> Jika pada desain mock-up telah sesuai dengan SKPL maka proses implementasi dapat dilakukan, namun jika desain belum sesuai maka perlu dilakukan peninjauan kembali dokumen SKPL dan DPPL hingga menjadi sesuai dan siap untuk diimplementasikan.</w:t>
      </w:r>
      <w:r w:rsidR="006077E8" w:rsidRPr="00515605">
        <w:rPr>
          <w:sz w:val="22"/>
          <w:szCs w:val="22"/>
          <w:lang w:val="sv-SE"/>
        </w:rPr>
        <w:t>loh</w:t>
      </w:r>
    </w:p>
    <w:p w:rsidR="006A0FEE" w:rsidRPr="00515605" w:rsidRDefault="0016522C" w:rsidP="00504079">
      <w:pPr>
        <w:pStyle w:val="BodyTextIndent"/>
        <w:numPr>
          <w:ilvl w:val="0"/>
          <w:numId w:val="3"/>
        </w:numPr>
        <w:rPr>
          <w:b/>
          <w:sz w:val="22"/>
          <w:szCs w:val="22"/>
          <w:lang w:val="sv-SE"/>
        </w:rPr>
      </w:pPr>
      <w:r w:rsidRPr="00515605">
        <w:rPr>
          <w:b/>
          <w:sz w:val="22"/>
          <w:szCs w:val="22"/>
          <w:lang w:val="sv-SE"/>
        </w:rPr>
        <w:t>Implementasi</w:t>
      </w:r>
    </w:p>
    <w:p w:rsidR="00DB5680" w:rsidRPr="00515605" w:rsidRDefault="00DB5680" w:rsidP="00611329">
      <w:pPr>
        <w:pStyle w:val="BodyTextIndent"/>
        <w:ind w:left="1080"/>
        <w:rPr>
          <w:sz w:val="22"/>
          <w:szCs w:val="22"/>
          <w:lang w:val="sv-SE"/>
        </w:rPr>
      </w:pPr>
      <w:r w:rsidRPr="00515605">
        <w:rPr>
          <w:sz w:val="22"/>
          <w:szCs w:val="22"/>
          <w:lang w:val="sv-SE"/>
        </w:rPr>
        <w:t xml:space="preserve">Pada tahapan implementasi, dilakukan pembangunan aplikasi </w:t>
      </w:r>
      <w:r w:rsidR="00787435" w:rsidRPr="00515605">
        <w:rPr>
          <w:sz w:val="22"/>
          <w:szCs w:val="22"/>
          <w:lang w:val="sv-SE"/>
        </w:rPr>
        <w:t xml:space="preserve">berdasarkan </w:t>
      </w:r>
      <w:r w:rsidR="007B3D7D" w:rsidRPr="00515605">
        <w:rPr>
          <w:sz w:val="22"/>
          <w:szCs w:val="22"/>
          <w:lang w:val="sv-SE"/>
        </w:rPr>
        <w:t xml:space="preserve">fungsional yang telah </w:t>
      </w:r>
      <w:r w:rsidR="00B10B62" w:rsidRPr="00515605">
        <w:rPr>
          <w:sz w:val="22"/>
          <w:szCs w:val="22"/>
          <w:lang w:val="sv-SE"/>
        </w:rPr>
        <w:t xml:space="preserve">didefinisikan pada usecase diagram, class diagram dan sequence diagram sesuai </w:t>
      </w:r>
      <w:r w:rsidR="00DF102C" w:rsidRPr="00515605">
        <w:rPr>
          <w:sz w:val="22"/>
          <w:szCs w:val="22"/>
          <w:lang w:val="sv-SE"/>
        </w:rPr>
        <w:t>desain Mock-up</w:t>
      </w:r>
      <w:r w:rsidR="00787435" w:rsidRPr="00515605">
        <w:rPr>
          <w:sz w:val="22"/>
          <w:szCs w:val="22"/>
          <w:lang w:val="sv-SE"/>
        </w:rPr>
        <w:t>.</w:t>
      </w:r>
    </w:p>
    <w:p w:rsidR="0016522C" w:rsidRPr="00515605" w:rsidRDefault="004C51E5" w:rsidP="00504079">
      <w:pPr>
        <w:pStyle w:val="BodyTextIndent"/>
        <w:numPr>
          <w:ilvl w:val="0"/>
          <w:numId w:val="3"/>
        </w:numPr>
        <w:rPr>
          <w:b/>
          <w:sz w:val="22"/>
          <w:szCs w:val="22"/>
          <w:lang w:val="sv-SE"/>
        </w:rPr>
      </w:pPr>
      <w:r w:rsidRPr="00515605">
        <w:rPr>
          <w:b/>
          <w:sz w:val="22"/>
          <w:szCs w:val="22"/>
          <w:lang w:val="sv-SE"/>
        </w:rPr>
        <w:t>Verifikasi dan Uji validitas</w:t>
      </w:r>
    </w:p>
    <w:p w:rsidR="009B259F" w:rsidRDefault="00715B9A" w:rsidP="00611329">
      <w:pPr>
        <w:pStyle w:val="BodyTextIndent"/>
        <w:ind w:left="1080"/>
        <w:rPr>
          <w:sz w:val="22"/>
          <w:szCs w:val="22"/>
          <w:lang w:val="sv-SE"/>
        </w:rPr>
      </w:pPr>
      <w:r w:rsidRPr="00515605">
        <w:rPr>
          <w:sz w:val="22"/>
          <w:szCs w:val="22"/>
          <w:lang w:val="sv-SE"/>
        </w:rPr>
        <w:t>Pada tahapan validasi dilakukan pengujuan terhadap fungsional antarmuka aplikasi dan memastikan bahwa sudah sesuai dengan kebutuhan-kebutuhan yang telah di rumuskan pada SKPL pada analisa kebutuhan.</w:t>
      </w:r>
      <w:r w:rsidR="00A17F68">
        <w:rPr>
          <w:sz w:val="22"/>
          <w:szCs w:val="22"/>
          <w:lang w:val="sv-SE"/>
        </w:rPr>
        <w:t xml:space="preserve"> </w:t>
      </w:r>
    </w:p>
    <w:p w:rsidR="00952C64" w:rsidRDefault="00A17F68" w:rsidP="00611329">
      <w:pPr>
        <w:pStyle w:val="BodyTextIndent"/>
        <w:ind w:left="1080"/>
        <w:rPr>
          <w:sz w:val="22"/>
          <w:szCs w:val="22"/>
          <w:lang w:val="sv-SE"/>
        </w:rPr>
      </w:pPr>
      <w:r>
        <w:rPr>
          <w:sz w:val="22"/>
          <w:szCs w:val="22"/>
          <w:lang w:val="sv-SE"/>
        </w:rPr>
        <w:t xml:space="preserve">Pengukuran perbandingan waktu proses </w:t>
      </w:r>
      <w:r w:rsidR="00C96FF0">
        <w:rPr>
          <w:sz w:val="22"/>
          <w:szCs w:val="22"/>
          <w:lang w:val="sv-SE"/>
        </w:rPr>
        <w:t xml:space="preserve">dan </w:t>
      </w:r>
      <w:r w:rsidR="00127ED1">
        <w:rPr>
          <w:sz w:val="22"/>
          <w:szCs w:val="22"/>
          <w:lang w:val="sv-SE"/>
        </w:rPr>
        <w:t>operasional</w:t>
      </w:r>
      <w:r w:rsidR="00493C76">
        <w:rPr>
          <w:sz w:val="22"/>
          <w:szCs w:val="22"/>
          <w:lang w:val="sv-SE"/>
        </w:rPr>
        <w:t xml:space="preserve"> </w:t>
      </w:r>
      <w:r>
        <w:rPr>
          <w:sz w:val="22"/>
          <w:szCs w:val="22"/>
          <w:lang w:val="sv-SE"/>
        </w:rPr>
        <w:t>sebelum dan sesudah menggunakan sistem administrasi santri.</w:t>
      </w:r>
      <w:r w:rsidR="009B259F">
        <w:rPr>
          <w:sz w:val="22"/>
          <w:szCs w:val="22"/>
          <w:lang w:val="sv-SE"/>
        </w:rPr>
        <w:t xml:space="preserve"> </w:t>
      </w:r>
    </w:p>
    <w:p w:rsidR="00787435" w:rsidRPr="00515605" w:rsidRDefault="00952C64" w:rsidP="00611329">
      <w:pPr>
        <w:pStyle w:val="BodyTextIndent"/>
        <w:ind w:left="1080"/>
        <w:rPr>
          <w:sz w:val="22"/>
          <w:szCs w:val="22"/>
          <w:lang w:val="sv-SE"/>
        </w:rPr>
      </w:pPr>
      <w:r w:rsidRPr="00515605">
        <w:rPr>
          <w:sz w:val="22"/>
          <w:szCs w:val="22"/>
          <w:lang w:val="sv-SE"/>
        </w:rPr>
        <w:br w:type="page"/>
      </w:r>
    </w:p>
    <w:p w:rsidR="0016522C" w:rsidRPr="00515605" w:rsidRDefault="00233DA1" w:rsidP="00504079">
      <w:pPr>
        <w:pStyle w:val="BodyTextIndent"/>
        <w:numPr>
          <w:ilvl w:val="0"/>
          <w:numId w:val="3"/>
        </w:numPr>
        <w:rPr>
          <w:b/>
          <w:sz w:val="22"/>
          <w:szCs w:val="22"/>
          <w:lang w:val="sv-SE"/>
        </w:rPr>
      </w:pPr>
      <w:r w:rsidRPr="00515605">
        <w:rPr>
          <w:b/>
          <w:sz w:val="22"/>
          <w:szCs w:val="22"/>
          <w:lang w:val="sv-SE"/>
        </w:rPr>
        <w:t>Penyusunan</w:t>
      </w:r>
      <w:r w:rsidR="0016522C" w:rsidRPr="00515605">
        <w:rPr>
          <w:b/>
          <w:sz w:val="22"/>
          <w:szCs w:val="22"/>
          <w:lang w:val="sv-SE"/>
        </w:rPr>
        <w:t xml:space="preserve"> buku tugas akhir</w:t>
      </w:r>
    </w:p>
    <w:p w:rsidR="00900C81" w:rsidRPr="00515605" w:rsidRDefault="00233DA1" w:rsidP="00611329">
      <w:pPr>
        <w:pStyle w:val="BodyTextIndent"/>
        <w:ind w:left="1080"/>
        <w:rPr>
          <w:bCs/>
          <w:sz w:val="22"/>
          <w:szCs w:val="22"/>
          <w:lang w:val="sv-SE"/>
        </w:rPr>
      </w:pPr>
      <w:r w:rsidRPr="00515605">
        <w:rPr>
          <w:sz w:val="22"/>
          <w:szCs w:val="22"/>
          <w:lang w:val="sv-SE"/>
        </w:rPr>
        <w:t>Tahapan penyusunan bukut tugas akhir ini merupakan bagian teakhir dari proeses pengerjaan penelitian ini. Dalam tahapan ini, semua hasil yang telah diperoleh dari tahapan-tahapan sebelumnya didokumentasikan secara sistematik sesuai dengan standar yang berlaku dalam penulisan buku tugas akhir di Jurusan Sistem Informasi ITS</w:t>
      </w:r>
      <w:r w:rsidR="00BC0BD1" w:rsidRPr="00515605">
        <w:rPr>
          <w:sz w:val="22"/>
          <w:szCs w:val="22"/>
          <w:lang w:val="sv-SE"/>
        </w:rPr>
        <w:t>.</w:t>
      </w:r>
    </w:p>
    <w:p w:rsidR="003E17EB" w:rsidRPr="00515605" w:rsidRDefault="003E17EB" w:rsidP="00611329">
      <w:pPr>
        <w:spacing w:line="360" w:lineRule="auto"/>
        <w:jc w:val="both"/>
        <w:rPr>
          <w:b/>
          <w:sz w:val="22"/>
          <w:szCs w:val="22"/>
          <w:lang w:val="sv-SE"/>
        </w:rPr>
      </w:pPr>
    </w:p>
    <w:p w:rsidR="004B227E" w:rsidRPr="00515605" w:rsidRDefault="00973482" w:rsidP="00E54E4D">
      <w:pPr>
        <w:numPr>
          <w:ilvl w:val="0"/>
          <w:numId w:val="16"/>
        </w:numPr>
        <w:spacing w:line="360" w:lineRule="auto"/>
        <w:jc w:val="both"/>
        <w:outlineLvl w:val="0"/>
        <w:rPr>
          <w:b/>
          <w:sz w:val="22"/>
          <w:szCs w:val="22"/>
          <w:lang w:val="sv-SE"/>
        </w:rPr>
      </w:pPr>
      <w:r w:rsidRPr="00515605">
        <w:rPr>
          <w:b/>
          <w:sz w:val="22"/>
          <w:szCs w:val="22"/>
          <w:lang w:val="sv-SE"/>
        </w:rPr>
        <w:t>DAFTAR PUSTAKA</w:t>
      </w:r>
    </w:p>
    <w:p w:rsidR="002709EC" w:rsidRDefault="00776574" w:rsidP="00630183">
      <w:pPr>
        <w:pStyle w:val="BodyTextIndent"/>
        <w:ind w:left="1080" w:hanging="360"/>
        <w:jc w:val="left"/>
        <w:rPr>
          <w:sz w:val="22"/>
          <w:szCs w:val="22"/>
        </w:rPr>
      </w:pPr>
      <w:bookmarkStart w:id="0" w:name="OLE_LINK1"/>
      <w:bookmarkStart w:id="1" w:name="OLE_LINK2"/>
      <w:r w:rsidRPr="00515605">
        <w:rPr>
          <w:b/>
          <w:sz w:val="22"/>
          <w:szCs w:val="22"/>
        </w:rPr>
        <w:t>A</w:t>
      </w:r>
      <w:r w:rsidR="00000F84" w:rsidRPr="00515605">
        <w:rPr>
          <w:b/>
          <w:sz w:val="22"/>
          <w:szCs w:val="22"/>
        </w:rPr>
        <w:t>ntastina</w:t>
      </w:r>
      <w:r w:rsidR="00000F84" w:rsidRPr="00515605">
        <w:rPr>
          <w:sz w:val="22"/>
          <w:szCs w:val="22"/>
        </w:rPr>
        <w:t xml:space="preserve">, 2010. </w:t>
      </w:r>
      <w:r w:rsidR="001622D8" w:rsidRPr="00515605">
        <w:rPr>
          <w:sz w:val="22"/>
          <w:szCs w:val="22"/>
        </w:rPr>
        <w:t>review of processing modeling</w:t>
      </w:r>
      <w:r w:rsidR="00000F84" w:rsidRPr="00515605">
        <w:rPr>
          <w:sz w:val="22"/>
          <w:szCs w:val="22"/>
        </w:rPr>
        <w:t>, http://imeldas.blog.ittelkom.ac.id/blog/files/2010/03/MPTI2a_Review-of-SDLC.pdf, diakses tanggal 20 Oktober 2010</w:t>
      </w:r>
    </w:p>
    <w:p w:rsidR="001622D8" w:rsidRPr="00515605" w:rsidRDefault="001622D8" w:rsidP="001622D8">
      <w:pPr>
        <w:pStyle w:val="BodyTextIndent"/>
        <w:ind w:left="1080" w:hanging="360"/>
        <w:jc w:val="left"/>
        <w:rPr>
          <w:sz w:val="22"/>
          <w:szCs w:val="22"/>
        </w:rPr>
      </w:pPr>
      <w:r w:rsidRPr="00515605">
        <w:rPr>
          <w:b/>
          <w:sz w:val="22"/>
          <w:szCs w:val="22"/>
        </w:rPr>
        <w:t>Hood</w:t>
      </w:r>
      <w:r w:rsidRPr="00515605">
        <w:rPr>
          <w:sz w:val="22"/>
          <w:szCs w:val="22"/>
        </w:rPr>
        <w:t xml:space="preserve">, colin. wedermann, simon. Fichtinger stefan. Pautz, urte,.  2008 </w:t>
      </w:r>
      <w:r w:rsidR="00630183">
        <w:rPr>
          <w:sz w:val="22"/>
          <w:szCs w:val="22"/>
        </w:rPr>
        <w:t>R</w:t>
      </w:r>
      <w:r w:rsidRPr="00515605">
        <w:rPr>
          <w:sz w:val="22"/>
          <w:szCs w:val="22"/>
        </w:rPr>
        <w:t xml:space="preserve">equirement </w:t>
      </w:r>
      <w:r w:rsidR="00630183">
        <w:rPr>
          <w:sz w:val="22"/>
          <w:szCs w:val="22"/>
        </w:rPr>
        <w:t>M</w:t>
      </w:r>
      <w:r w:rsidRPr="00515605">
        <w:rPr>
          <w:sz w:val="22"/>
          <w:szCs w:val="22"/>
        </w:rPr>
        <w:t xml:space="preserve">anagement, the </w:t>
      </w:r>
      <w:r w:rsidR="00630183">
        <w:rPr>
          <w:sz w:val="22"/>
          <w:szCs w:val="22"/>
        </w:rPr>
        <w:t>I</w:t>
      </w:r>
      <w:r w:rsidRPr="00515605">
        <w:rPr>
          <w:sz w:val="22"/>
          <w:szCs w:val="22"/>
        </w:rPr>
        <w:t xml:space="preserve">nterface </w:t>
      </w:r>
      <w:r w:rsidR="00630183">
        <w:rPr>
          <w:sz w:val="22"/>
          <w:szCs w:val="22"/>
        </w:rPr>
        <w:t>B</w:t>
      </w:r>
      <w:r w:rsidRPr="00515605">
        <w:rPr>
          <w:sz w:val="22"/>
          <w:szCs w:val="22"/>
        </w:rPr>
        <w:t xml:space="preserve">eteween </w:t>
      </w:r>
      <w:r w:rsidR="00630183">
        <w:rPr>
          <w:sz w:val="22"/>
          <w:szCs w:val="22"/>
        </w:rPr>
        <w:t>R</w:t>
      </w:r>
      <w:r w:rsidRPr="00515605">
        <w:rPr>
          <w:sz w:val="22"/>
          <w:szCs w:val="22"/>
        </w:rPr>
        <w:t xml:space="preserve">equirement </w:t>
      </w:r>
      <w:r w:rsidR="00630183">
        <w:rPr>
          <w:sz w:val="22"/>
          <w:szCs w:val="22"/>
        </w:rPr>
        <w:t>D</w:t>
      </w:r>
      <w:r w:rsidRPr="00515605">
        <w:rPr>
          <w:sz w:val="22"/>
          <w:szCs w:val="22"/>
        </w:rPr>
        <w:t xml:space="preserve">evelopment and all other </w:t>
      </w:r>
      <w:r w:rsidR="00630183">
        <w:rPr>
          <w:sz w:val="22"/>
          <w:szCs w:val="22"/>
        </w:rPr>
        <w:t>S</w:t>
      </w:r>
      <w:r w:rsidRPr="00515605">
        <w:rPr>
          <w:sz w:val="22"/>
          <w:szCs w:val="22"/>
        </w:rPr>
        <w:t xml:space="preserve">ystem </w:t>
      </w:r>
      <w:r w:rsidR="00630183">
        <w:rPr>
          <w:sz w:val="22"/>
          <w:szCs w:val="22"/>
        </w:rPr>
        <w:t>E</w:t>
      </w:r>
      <w:r w:rsidRPr="00515605">
        <w:rPr>
          <w:sz w:val="22"/>
          <w:szCs w:val="22"/>
        </w:rPr>
        <w:t xml:space="preserve">ngineering </w:t>
      </w:r>
      <w:r w:rsidR="00630183">
        <w:rPr>
          <w:sz w:val="22"/>
          <w:szCs w:val="22"/>
        </w:rPr>
        <w:t>P</w:t>
      </w:r>
      <w:r w:rsidRPr="00515605">
        <w:rPr>
          <w:sz w:val="22"/>
          <w:szCs w:val="22"/>
        </w:rPr>
        <w:t>roccess, Hall 157-174</w:t>
      </w:r>
    </w:p>
    <w:p w:rsidR="001622D8" w:rsidRPr="00515605" w:rsidRDefault="001622D8" w:rsidP="001622D8">
      <w:pPr>
        <w:pStyle w:val="BodyTextIndent"/>
        <w:ind w:left="1080" w:hanging="360"/>
        <w:jc w:val="left"/>
        <w:rPr>
          <w:sz w:val="22"/>
          <w:szCs w:val="22"/>
        </w:rPr>
      </w:pPr>
      <w:r w:rsidRPr="00515605">
        <w:rPr>
          <w:b/>
          <w:sz w:val="22"/>
          <w:szCs w:val="22"/>
        </w:rPr>
        <w:t xml:space="preserve">Lima, </w:t>
      </w:r>
      <w:r w:rsidRPr="00515605">
        <w:rPr>
          <w:sz w:val="22"/>
          <w:szCs w:val="22"/>
        </w:rPr>
        <w:t>C. Talhi, D. Mouheb, M. Debbabi, and L. Wang</w:t>
      </w:r>
      <w:r w:rsidRPr="00515605">
        <w:rPr>
          <w:b/>
          <w:sz w:val="22"/>
          <w:szCs w:val="22"/>
        </w:rPr>
        <w:t xml:space="preserve">,  </w:t>
      </w:r>
      <w:r w:rsidRPr="00515605">
        <w:rPr>
          <w:sz w:val="22"/>
          <w:szCs w:val="22"/>
        </w:rPr>
        <w:t>2009,</w:t>
      </w:r>
      <w:r w:rsidRPr="00515605">
        <w:rPr>
          <w:b/>
          <w:sz w:val="22"/>
          <w:szCs w:val="22"/>
        </w:rPr>
        <w:t xml:space="preserve"> “</w:t>
      </w:r>
      <w:r>
        <w:rPr>
          <w:sz w:val="22"/>
          <w:szCs w:val="22"/>
        </w:rPr>
        <w:t>F</w:t>
      </w:r>
      <w:r w:rsidRPr="00515605">
        <w:rPr>
          <w:sz w:val="22"/>
          <w:szCs w:val="22"/>
        </w:rPr>
        <w:t xml:space="preserve">ormal </w:t>
      </w:r>
      <w:r>
        <w:rPr>
          <w:sz w:val="22"/>
          <w:szCs w:val="22"/>
        </w:rPr>
        <w:t>V</w:t>
      </w:r>
      <w:r w:rsidRPr="00515605">
        <w:rPr>
          <w:sz w:val="22"/>
          <w:szCs w:val="22"/>
        </w:rPr>
        <w:t xml:space="preserve">erification and </w:t>
      </w:r>
      <w:r>
        <w:rPr>
          <w:sz w:val="22"/>
          <w:szCs w:val="22"/>
        </w:rPr>
        <w:t>V</w:t>
      </w:r>
      <w:r w:rsidRPr="00515605">
        <w:rPr>
          <w:sz w:val="22"/>
          <w:szCs w:val="22"/>
        </w:rPr>
        <w:t xml:space="preserve">alidation of </w:t>
      </w:r>
      <w:r>
        <w:rPr>
          <w:sz w:val="22"/>
          <w:szCs w:val="22"/>
        </w:rPr>
        <w:t>UML</w:t>
      </w:r>
      <w:r w:rsidRPr="00515605">
        <w:rPr>
          <w:sz w:val="22"/>
          <w:szCs w:val="22"/>
        </w:rPr>
        <w:t xml:space="preserve"> 2.0 </w:t>
      </w:r>
      <w:r w:rsidR="00630183">
        <w:rPr>
          <w:sz w:val="22"/>
          <w:szCs w:val="22"/>
        </w:rPr>
        <w:t>S</w:t>
      </w:r>
      <w:r w:rsidRPr="00515605">
        <w:rPr>
          <w:sz w:val="22"/>
          <w:szCs w:val="22"/>
        </w:rPr>
        <w:t xml:space="preserve">equence </w:t>
      </w:r>
      <w:r w:rsidR="00630183">
        <w:rPr>
          <w:sz w:val="22"/>
          <w:szCs w:val="22"/>
        </w:rPr>
        <w:t>D</w:t>
      </w:r>
      <w:r w:rsidRPr="00515605">
        <w:rPr>
          <w:sz w:val="22"/>
          <w:szCs w:val="22"/>
        </w:rPr>
        <w:t xml:space="preserve">iagrams </w:t>
      </w:r>
      <w:r w:rsidR="00630183">
        <w:rPr>
          <w:sz w:val="22"/>
          <w:szCs w:val="22"/>
        </w:rPr>
        <w:t>U</w:t>
      </w:r>
      <w:r w:rsidRPr="00515605">
        <w:rPr>
          <w:sz w:val="22"/>
          <w:szCs w:val="22"/>
        </w:rPr>
        <w:t xml:space="preserve">sing </w:t>
      </w:r>
      <w:r w:rsidR="00630183">
        <w:rPr>
          <w:sz w:val="22"/>
          <w:szCs w:val="22"/>
        </w:rPr>
        <w:t>S</w:t>
      </w:r>
      <w:r w:rsidRPr="00515605">
        <w:rPr>
          <w:sz w:val="22"/>
          <w:szCs w:val="22"/>
        </w:rPr>
        <w:t xml:space="preserve">ource and </w:t>
      </w:r>
      <w:r w:rsidR="00630183">
        <w:rPr>
          <w:sz w:val="22"/>
          <w:szCs w:val="22"/>
        </w:rPr>
        <w:t>D</w:t>
      </w:r>
      <w:r w:rsidRPr="00515605">
        <w:rPr>
          <w:sz w:val="22"/>
          <w:szCs w:val="22"/>
        </w:rPr>
        <w:t xml:space="preserve">estination of </w:t>
      </w:r>
      <w:r w:rsidR="00630183">
        <w:rPr>
          <w:sz w:val="22"/>
          <w:szCs w:val="22"/>
        </w:rPr>
        <w:t>M</w:t>
      </w:r>
      <w:r w:rsidRPr="00515605">
        <w:rPr>
          <w:sz w:val="22"/>
          <w:szCs w:val="22"/>
        </w:rPr>
        <w:t>essages”, http://www.sciencedirect.com/science, diakses 29 Oktober 2010</w:t>
      </w:r>
    </w:p>
    <w:p w:rsidR="001622D8" w:rsidRPr="00515605" w:rsidRDefault="001622D8" w:rsidP="001622D8">
      <w:pPr>
        <w:pStyle w:val="BodyTextIndent"/>
        <w:ind w:left="1080" w:hanging="360"/>
        <w:jc w:val="left"/>
        <w:rPr>
          <w:sz w:val="22"/>
          <w:szCs w:val="22"/>
        </w:rPr>
      </w:pPr>
      <w:r w:rsidRPr="00515605">
        <w:rPr>
          <w:b/>
          <w:bCs/>
          <w:sz w:val="22"/>
          <w:szCs w:val="22"/>
          <w:lang w:val="en-AU"/>
        </w:rPr>
        <w:t xml:space="preserve">Larasati, </w:t>
      </w:r>
      <w:r w:rsidRPr="00515605">
        <w:rPr>
          <w:bCs/>
          <w:sz w:val="22"/>
          <w:szCs w:val="22"/>
          <w:lang w:val="en-AU"/>
        </w:rPr>
        <w:t>amelia pradipta dewi, 2010</w:t>
      </w:r>
      <w:r w:rsidRPr="00515605">
        <w:rPr>
          <w:b/>
          <w:bCs/>
          <w:sz w:val="22"/>
          <w:szCs w:val="22"/>
          <w:lang w:val="en-AU"/>
        </w:rPr>
        <w:t>, “</w:t>
      </w:r>
      <w:r w:rsidR="00630183" w:rsidRPr="00630183">
        <w:rPr>
          <w:bCs/>
          <w:sz w:val="22"/>
          <w:szCs w:val="22"/>
          <w:lang w:val="en-AU"/>
        </w:rPr>
        <w:t>P</w:t>
      </w:r>
      <w:r w:rsidRPr="00515605">
        <w:rPr>
          <w:rStyle w:val="juduldetil"/>
          <w:sz w:val="22"/>
          <w:szCs w:val="22"/>
        </w:rPr>
        <w:t xml:space="preserve">erancangan </w:t>
      </w:r>
      <w:r w:rsidR="00630183">
        <w:rPr>
          <w:rStyle w:val="juduldetil"/>
          <w:sz w:val="22"/>
          <w:szCs w:val="22"/>
        </w:rPr>
        <w:t>S</w:t>
      </w:r>
      <w:r w:rsidRPr="00515605">
        <w:rPr>
          <w:rStyle w:val="juduldetil"/>
          <w:sz w:val="22"/>
          <w:szCs w:val="22"/>
        </w:rPr>
        <w:t xml:space="preserve">istem </w:t>
      </w:r>
      <w:r w:rsidR="00630183">
        <w:rPr>
          <w:rStyle w:val="juduldetil"/>
          <w:sz w:val="22"/>
          <w:szCs w:val="22"/>
        </w:rPr>
        <w:t>I</w:t>
      </w:r>
      <w:r w:rsidRPr="00515605">
        <w:rPr>
          <w:rStyle w:val="juduldetil"/>
          <w:sz w:val="22"/>
          <w:szCs w:val="22"/>
        </w:rPr>
        <w:t xml:space="preserve">nformasi </w:t>
      </w:r>
      <w:r w:rsidR="00630183">
        <w:rPr>
          <w:rStyle w:val="juduldetil"/>
          <w:sz w:val="22"/>
          <w:szCs w:val="22"/>
        </w:rPr>
        <w:t>M</w:t>
      </w:r>
      <w:r w:rsidRPr="00515605">
        <w:rPr>
          <w:rStyle w:val="juduldetil"/>
          <w:sz w:val="22"/>
          <w:szCs w:val="22"/>
        </w:rPr>
        <w:t xml:space="preserve">anajemen </w:t>
      </w:r>
      <w:r w:rsidR="00630183">
        <w:rPr>
          <w:rStyle w:val="juduldetil"/>
          <w:sz w:val="22"/>
          <w:szCs w:val="22"/>
        </w:rPr>
        <w:t>K</w:t>
      </w:r>
      <w:r w:rsidRPr="00515605">
        <w:rPr>
          <w:rStyle w:val="juduldetil"/>
          <w:sz w:val="22"/>
          <w:szCs w:val="22"/>
        </w:rPr>
        <w:t xml:space="preserve">apita </w:t>
      </w:r>
      <w:r w:rsidR="00630183">
        <w:rPr>
          <w:rStyle w:val="juduldetil"/>
          <w:sz w:val="22"/>
          <w:szCs w:val="22"/>
        </w:rPr>
        <w:t>S</w:t>
      </w:r>
      <w:r w:rsidRPr="00515605">
        <w:rPr>
          <w:rStyle w:val="juduldetil"/>
          <w:sz w:val="22"/>
          <w:szCs w:val="22"/>
        </w:rPr>
        <w:t xml:space="preserve">elekta di </w:t>
      </w:r>
      <w:r w:rsidR="00630183">
        <w:rPr>
          <w:rStyle w:val="juduldetil"/>
          <w:sz w:val="22"/>
          <w:szCs w:val="22"/>
        </w:rPr>
        <w:t>J</w:t>
      </w:r>
      <w:r w:rsidRPr="00515605">
        <w:rPr>
          <w:rStyle w:val="juduldetil"/>
          <w:sz w:val="22"/>
          <w:szCs w:val="22"/>
        </w:rPr>
        <w:t xml:space="preserve">urusan </w:t>
      </w:r>
      <w:r w:rsidR="00630183">
        <w:rPr>
          <w:rStyle w:val="juduldetil"/>
          <w:sz w:val="22"/>
          <w:szCs w:val="22"/>
        </w:rPr>
        <w:t>S</w:t>
      </w:r>
      <w:r w:rsidRPr="00515605">
        <w:rPr>
          <w:rStyle w:val="juduldetil"/>
          <w:sz w:val="22"/>
          <w:szCs w:val="22"/>
        </w:rPr>
        <w:t xml:space="preserve">istem </w:t>
      </w:r>
      <w:r w:rsidR="00630183">
        <w:rPr>
          <w:rStyle w:val="juduldetil"/>
          <w:sz w:val="22"/>
          <w:szCs w:val="22"/>
        </w:rPr>
        <w:t>I</w:t>
      </w:r>
      <w:r w:rsidRPr="00515605">
        <w:rPr>
          <w:rStyle w:val="juduldetil"/>
          <w:sz w:val="22"/>
          <w:szCs w:val="22"/>
        </w:rPr>
        <w:t>nformasi its</w:t>
      </w:r>
      <w:r w:rsidR="00630183">
        <w:rPr>
          <w:rStyle w:val="juduldetil"/>
          <w:sz w:val="22"/>
          <w:szCs w:val="22"/>
        </w:rPr>
        <w:t xml:space="preserve">’’, </w:t>
      </w:r>
      <w:r w:rsidR="00630183" w:rsidRPr="00630183">
        <w:rPr>
          <w:bCs/>
          <w:sz w:val="22"/>
          <w:szCs w:val="22"/>
          <w:lang w:val="en-AU"/>
        </w:rPr>
        <w:t>http://digilib.its.ac.id/detil.php?id=10283</w:t>
      </w:r>
      <w:r w:rsidR="00630183">
        <w:rPr>
          <w:bCs/>
          <w:sz w:val="22"/>
          <w:szCs w:val="22"/>
          <w:lang w:val="en-AU"/>
        </w:rPr>
        <w:t xml:space="preserve"> </w:t>
      </w:r>
      <w:r w:rsidRPr="00515605">
        <w:rPr>
          <w:bCs/>
          <w:sz w:val="22"/>
          <w:szCs w:val="22"/>
          <w:lang w:val="en-AU"/>
        </w:rPr>
        <w:t>diakses tanggal 29 Oktober 2010</w:t>
      </w:r>
    </w:p>
    <w:p w:rsidR="000D573C" w:rsidRPr="00515605" w:rsidRDefault="000D573C" w:rsidP="00611329">
      <w:pPr>
        <w:pStyle w:val="BodyTextIndent"/>
        <w:ind w:left="1080" w:hanging="360"/>
        <w:jc w:val="left"/>
        <w:rPr>
          <w:sz w:val="22"/>
          <w:szCs w:val="22"/>
        </w:rPr>
      </w:pPr>
      <w:r w:rsidRPr="00515605">
        <w:rPr>
          <w:b/>
          <w:sz w:val="22"/>
          <w:szCs w:val="22"/>
        </w:rPr>
        <w:t>Patil</w:t>
      </w:r>
      <w:r w:rsidRPr="00515605">
        <w:rPr>
          <w:sz w:val="22"/>
          <w:szCs w:val="22"/>
        </w:rPr>
        <w:t xml:space="preserve">, Mrs Varsha, 2007. </w:t>
      </w:r>
      <w:r w:rsidR="001622D8" w:rsidRPr="00515605">
        <w:rPr>
          <w:sz w:val="22"/>
          <w:szCs w:val="22"/>
        </w:rPr>
        <w:t xml:space="preserve">data structure and files, </w:t>
      </w:r>
      <w:r w:rsidRPr="00515605">
        <w:rPr>
          <w:sz w:val="22"/>
          <w:szCs w:val="22"/>
        </w:rPr>
        <w:t>http://books.</w:t>
      </w:r>
      <w:r w:rsidR="00CB1FAE">
        <w:rPr>
          <w:sz w:val="22"/>
          <w:szCs w:val="22"/>
        </w:rPr>
        <w:t>google.com/books?</w:t>
      </w:r>
      <w:r w:rsidRPr="00515605">
        <w:rPr>
          <w:sz w:val="22"/>
          <w:szCs w:val="22"/>
        </w:rPr>
        <w:t>, di akses tanggal 20 Oktober 2010</w:t>
      </w:r>
    </w:p>
    <w:p w:rsidR="00000F84" w:rsidRDefault="000A12C8" w:rsidP="001622D8">
      <w:pPr>
        <w:pStyle w:val="BodyTextIndent"/>
        <w:ind w:left="1080" w:hanging="360"/>
        <w:rPr>
          <w:sz w:val="22"/>
          <w:szCs w:val="22"/>
        </w:rPr>
      </w:pPr>
      <w:r w:rsidRPr="00515605">
        <w:rPr>
          <w:b/>
          <w:sz w:val="22"/>
          <w:szCs w:val="22"/>
        </w:rPr>
        <w:t>Tamres</w:t>
      </w:r>
      <w:r w:rsidRPr="00515605">
        <w:rPr>
          <w:sz w:val="22"/>
          <w:szCs w:val="22"/>
        </w:rPr>
        <w:t xml:space="preserve">, Louise. 2009, </w:t>
      </w:r>
      <w:r w:rsidR="001622D8" w:rsidRPr="00515605">
        <w:rPr>
          <w:sz w:val="22"/>
          <w:szCs w:val="22"/>
        </w:rPr>
        <w:t>"introducing software testing</w:t>
      </w:r>
      <w:r w:rsidR="00630183">
        <w:rPr>
          <w:sz w:val="22"/>
          <w:szCs w:val="22"/>
        </w:rPr>
        <w:t xml:space="preserve">", </w:t>
      </w:r>
      <w:r w:rsidR="006F30DA" w:rsidRPr="00515605">
        <w:rPr>
          <w:sz w:val="22"/>
          <w:szCs w:val="22"/>
        </w:rPr>
        <w:t>hall 228-229,</w:t>
      </w:r>
      <w:r w:rsidR="00630183">
        <w:rPr>
          <w:sz w:val="22"/>
          <w:szCs w:val="22"/>
        </w:rPr>
        <w:t xml:space="preserve"> </w:t>
      </w:r>
      <w:r w:rsidRPr="00515605">
        <w:rPr>
          <w:sz w:val="22"/>
          <w:szCs w:val="22"/>
        </w:rPr>
        <w:t>http://books.google.co.id/books</w:t>
      </w:r>
      <w:r w:rsidR="006F30DA" w:rsidRPr="00515605">
        <w:rPr>
          <w:sz w:val="22"/>
          <w:szCs w:val="22"/>
        </w:rPr>
        <w:t xml:space="preserve">, </w:t>
      </w:r>
      <w:r w:rsidRPr="00515605">
        <w:rPr>
          <w:sz w:val="22"/>
          <w:szCs w:val="22"/>
        </w:rPr>
        <w:t>diakses tanggal 8 November 2010</w:t>
      </w:r>
    </w:p>
    <w:p w:rsidR="001622D8" w:rsidRPr="00515605" w:rsidRDefault="001622D8" w:rsidP="001622D8">
      <w:pPr>
        <w:pStyle w:val="BodyTextIndent"/>
        <w:ind w:left="1080" w:hanging="360"/>
        <w:jc w:val="left"/>
        <w:rPr>
          <w:sz w:val="22"/>
          <w:szCs w:val="22"/>
        </w:rPr>
      </w:pPr>
      <w:r w:rsidRPr="00515605">
        <w:rPr>
          <w:b/>
          <w:sz w:val="22"/>
          <w:szCs w:val="22"/>
        </w:rPr>
        <w:t>Wibowo</w:t>
      </w:r>
      <w:r w:rsidRPr="00515605">
        <w:rPr>
          <w:sz w:val="22"/>
          <w:szCs w:val="22"/>
        </w:rPr>
        <w:t xml:space="preserve">, hapsara, 2010. “rancang bangun sistem monitoring perkuliahan dengan metode pembelajaran </w:t>
      </w:r>
      <w:r w:rsidR="00630183">
        <w:rPr>
          <w:sz w:val="22"/>
          <w:szCs w:val="22"/>
        </w:rPr>
        <w:t>S</w:t>
      </w:r>
      <w:r w:rsidRPr="00515605">
        <w:rPr>
          <w:sz w:val="22"/>
          <w:szCs w:val="22"/>
        </w:rPr>
        <w:t xml:space="preserve">tudent </w:t>
      </w:r>
      <w:r w:rsidR="00630183">
        <w:rPr>
          <w:sz w:val="22"/>
          <w:szCs w:val="22"/>
        </w:rPr>
        <w:t>C</w:t>
      </w:r>
      <w:r w:rsidRPr="00515605">
        <w:rPr>
          <w:sz w:val="22"/>
          <w:szCs w:val="22"/>
        </w:rPr>
        <w:t xml:space="preserve">entered </w:t>
      </w:r>
      <w:r w:rsidR="00630183">
        <w:rPr>
          <w:sz w:val="22"/>
          <w:szCs w:val="22"/>
        </w:rPr>
        <w:t>L</w:t>
      </w:r>
      <w:r w:rsidRPr="00515605">
        <w:rPr>
          <w:sz w:val="22"/>
          <w:szCs w:val="22"/>
        </w:rPr>
        <w:t>earning (</w:t>
      </w:r>
      <w:r w:rsidR="00630183">
        <w:rPr>
          <w:sz w:val="22"/>
          <w:szCs w:val="22"/>
        </w:rPr>
        <w:t>SCL</w:t>
      </w:r>
      <w:r w:rsidRPr="00515605">
        <w:rPr>
          <w:sz w:val="22"/>
          <w:szCs w:val="22"/>
        </w:rPr>
        <w:t xml:space="preserve">) di </w:t>
      </w:r>
      <w:r w:rsidR="00630183">
        <w:rPr>
          <w:sz w:val="22"/>
          <w:szCs w:val="22"/>
        </w:rPr>
        <w:t>J</w:t>
      </w:r>
      <w:r w:rsidRPr="00515605">
        <w:rPr>
          <w:sz w:val="22"/>
          <w:szCs w:val="22"/>
        </w:rPr>
        <w:t xml:space="preserve">urusan </w:t>
      </w:r>
      <w:r w:rsidR="00630183">
        <w:rPr>
          <w:sz w:val="22"/>
          <w:szCs w:val="22"/>
        </w:rPr>
        <w:t>S</w:t>
      </w:r>
      <w:r w:rsidRPr="00515605">
        <w:rPr>
          <w:sz w:val="22"/>
          <w:szCs w:val="22"/>
        </w:rPr>
        <w:t xml:space="preserve">istem </w:t>
      </w:r>
      <w:r w:rsidR="00630183">
        <w:rPr>
          <w:sz w:val="22"/>
          <w:szCs w:val="22"/>
        </w:rPr>
        <w:t>I</w:t>
      </w:r>
      <w:r w:rsidRPr="00515605">
        <w:rPr>
          <w:sz w:val="22"/>
          <w:szCs w:val="22"/>
        </w:rPr>
        <w:t xml:space="preserve">nformasi </w:t>
      </w:r>
      <w:r w:rsidR="00630183">
        <w:rPr>
          <w:sz w:val="22"/>
          <w:szCs w:val="22"/>
        </w:rPr>
        <w:t>ITS</w:t>
      </w:r>
      <w:r w:rsidRPr="00515605">
        <w:rPr>
          <w:sz w:val="22"/>
          <w:szCs w:val="22"/>
        </w:rPr>
        <w:t>” hal 15-19</w:t>
      </w:r>
      <w:bookmarkEnd w:id="0"/>
      <w:bookmarkEnd w:id="1"/>
    </w:p>
    <w:p w:rsidR="001622D8" w:rsidRDefault="001622D8" w:rsidP="00CE2B96">
      <w:pPr>
        <w:pStyle w:val="BodyTextIndent"/>
        <w:ind w:left="1080" w:hanging="360"/>
        <w:jc w:val="left"/>
        <w:rPr>
          <w:sz w:val="22"/>
          <w:szCs w:val="22"/>
        </w:rPr>
      </w:pPr>
      <w:r>
        <w:rPr>
          <w:sz w:val="22"/>
          <w:szCs w:val="22"/>
        </w:rPr>
        <w:br/>
      </w:r>
    </w:p>
    <w:p w:rsidR="001622D8" w:rsidRPr="00515605" w:rsidRDefault="001622D8" w:rsidP="00CE2B96">
      <w:pPr>
        <w:pStyle w:val="BodyTextIndent"/>
        <w:ind w:left="1080" w:hanging="360"/>
        <w:jc w:val="left"/>
        <w:rPr>
          <w:sz w:val="22"/>
          <w:szCs w:val="22"/>
        </w:rPr>
        <w:sectPr w:rsidR="001622D8" w:rsidRPr="00515605" w:rsidSect="00B2353A">
          <w:footerReference w:type="default" r:id="rId17"/>
          <w:footnotePr>
            <w:pos w:val="beneathText"/>
          </w:footnotePr>
          <w:pgSz w:w="11905" w:h="16837" w:code="9"/>
          <w:pgMar w:top="1440" w:right="1800" w:bottom="1440" w:left="1800" w:header="720" w:footer="245" w:gutter="0"/>
          <w:cols w:space="720"/>
          <w:docGrid w:linePitch="360"/>
        </w:sectPr>
      </w:pPr>
    </w:p>
    <w:p w:rsidR="004B227E" w:rsidRDefault="00973482" w:rsidP="00E54E4D">
      <w:pPr>
        <w:numPr>
          <w:ilvl w:val="0"/>
          <w:numId w:val="16"/>
        </w:numPr>
        <w:spacing w:line="360" w:lineRule="auto"/>
        <w:jc w:val="both"/>
        <w:outlineLvl w:val="0"/>
        <w:rPr>
          <w:b/>
          <w:sz w:val="22"/>
          <w:szCs w:val="22"/>
          <w:lang w:val="en-US"/>
        </w:rPr>
      </w:pPr>
      <w:r w:rsidRPr="00515605">
        <w:rPr>
          <w:b/>
          <w:sz w:val="22"/>
          <w:szCs w:val="22"/>
          <w:lang w:val="en-US"/>
        </w:rPr>
        <w:lastRenderedPageBreak/>
        <w:t>JADWAL KEGIATAN</w:t>
      </w:r>
    </w:p>
    <w:tbl>
      <w:tblPr>
        <w:tblpPr w:leftFromText="180" w:rightFromText="180" w:vertAnchor="page" w:horzAnchor="margin" w:tblpXSpec="center" w:tblpY="2731"/>
        <w:tblW w:w="11000" w:type="dxa"/>
        <w:tblLook w:val="04A0"/>
      </w:tblPr>
      <w:tblGrid>
        <w:gridCol w:w="960"/>
        <w:gridCol w:w="3040"/>
        <w:gridCol w:w="500"/>
        <w:gridCol w:w="500"/>
        <w:gridCol w:w="500"/>
        <w:gridCol w:w="500"/>
        <w:gridCol w:w="500"/>
        <w:gridCol w:w="500"/>
        <w:gridCol w:w="500"/>
        <w:gridCol w:w="500"/>
        <w:gridCol w:w="500"/>
        <w:gridCol w:w="500"/>
        <w:gridCol w:w="500"/>
        <w:gridCol w:w="500"/>
        <w:gridCol w:w="500"/>
        <w:gridCol w:w="500"/>
      </w:tblGrid>
      <w:tr w:rsidR="00C369B8" w:rsidRPr="00C369B8" w:rsidTr="00C369B8">
        <w:trPr>
          <w:trHeight w:val="300"/>
        </w:trPr>
        <w:tc>
          <w:tcPr>
            <w:tcW w:w="960" w:type="dxa"/>
            <w:vMerge w:val="restart"/>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C369B8" w:rsidRPr="00C369B8" w:rsidRDefault="00C369B8" w:rsidP="00C369B8">
            <w:pPr>
              <w:suppressAutoHyphens w:val="0"/>
              <w:jc w:val="center"/>
              <w:rPr>
                <w:b/>
                <w:bCs/>
                <w:color w:val="000000"/>
                <w:sz w:val="22"/>
                <w:szCs w:val="22"/>
                <w:lang w:val="en-US" w:eastAsia="en-US"/>
              </w:rPr>
            </w:pPr>
            <w:r w:rsidRPr="00C369B8">
              <w:rPr>
                <w:b/>
                <w:bCs/>
                <w:color w:val="000000"/>
                <w:sz w:val="22"/>
                <w:szCs w:val="22"/>
                <w:lang w:val="en-US" w:eastAsia="en-US"/>
              </w:rPr>
              <w:t>No</w:t>
            </w:r>
          </w:p>
        </w:tc>
        <w:tc>
          <w:tcPr>
            <w:tcW w:w="3040" w:type="dxa"/>
            <w:vMerge w:val="restart"/>
            <w:tcBorders>
              <w:top w:val="single" w:sz="4" w:space="0" w:color="auto"/>
              <w:left w:val="single" w:sz="4" w:space="0" w:color="auto"/>
              <w:bottom w:val="single" w:sz="4" w:space="0" w:color="auto"/>
              <w:right w:val="single" w:sz="4" w:space="0" w:color="auto"/>
            </w:tcBorders>
            <w:shd w:val="clear" w:color="000000" w:fill="EEECE1"/>
            <w:noWrap/>
            <w:vAlign w:val="center"/>
            <w:hideMark/>
          </w:tcPr>
          <w:p w:rsidR="00C369B8" w:rsidRPr="00C369B8" w:rsidRDefault="00C369B8" w:rsidP="00C369B8">
            <w:pPr>
              <w:suppressAutoHyphens w:val="0"/>
              <w:jc w:val="center"/>
              <w:rPr>
                <w:b/>
                <w:bCs/>
                <w:color w:val="000000"/>
                <w:sz w:val="22"/>
                <w:szCs w:val="22"/>
                <w:lang w:val="en-US" w:eastAsia="en-US"/>
              </w:rPr>
            </w:pPr>
            <w:r w:rsidRPr="00C369B8">
              <w:rPr>
                <w:b/>
                <w:bCs/>
                <w:color w:val="000000"/>
                <w:sz w:val="22"/>
                <w:szCs w:val="22"/>
                <w:lang w:val="en-US" w:eastAsia="en-US"/>
              </w:rPr>
              <w:t>Kegiatan</w:t>
            </w:r>
          </w:p>
        </w:tc>
        <w:tc>
          <w:tcPr>
            <w:tcW w:w="7000" w:type="dxa"/>
            <w:gridSpan w:val="14"/>
            <w:tcBorders>
              <w:top w:val="single" w:sz="4" w:space="0" w:color="auto"/>
              <w:left w:val="nil"/>
              <w:bottom w:val="single" w:sz="4" w:space="0" w:color="auto"/>
              <w:right w:val="single" w:sz="4" w:space="0" w:color="auto"/>
            </w:tcBorders>
            <w:shd w:val="clear" w:color="000000" w:fill="EEECE1"/>
            <w:noWrap/>
            <w:vAlign w:val="center"/>
            <w:hideMark/>
          </w:tcPr>
          <w:p w:rsidR="00C369B8" w:rsidRPr="00C369B8" w:rsidRDefault="00C369B8" w:rsidP="00C369B8">
            <w:pPr>
              <w:suppressAutoHyphens w:val="0"/>
              <w:jc w:val="center"/>
              <w:rPr>
                <w:b/>
                <w:bCs/>
                <w:color w:val="000000"/>
                <w:sz w:val="22"/>
                <w:szCs w:val="22"/>
                <w:lang w:val="en-US" w:eastAsia="en-US"/>
              </w:rPr>
            </w:pPr>
            <w:r w:rsidRPr="00C369B8">
              <w:rPr>
                <w:b/>
                <w:bCs/>
                <w:color w:val="000000"/>
                <w:sz w:val="22"/>
                <w:szCs w:val="22"/>
                <w:lang w:val="en-US" w:eastAsia="en-US"/>
              </w:rPr>
              <w:t>Bulan</w:t>
            </w:r>
          </w:p>
        </w:tc>
      </w:tr>
      <w:tr w:rsidR="00C369B8" w:rsidRPr="00C369B8" w:rsidTr="00C369B8">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C369B8" w:rsidRPr="00C369B8" w:rsidRDefault="00C369B8" w:rsidP="00C369B8">
            <w:pPr>
              <w:suppressAutoHyphens w:val="0"/>
              <w:rPr>
                <w:b/>
                <w:bCs/>
                <w:color w:val="000000"/>
                <w:sz w:val="22"/>
                <w:szCs w:val="22"/>
                <w:lang w:val="en-US" w:eastAsia="en-US"/>
              </w:rPr>
            </w:pPr>
          </w:p>
        </w:tc>
        <w:tc>
          <w:tcPr>
            <w:tcW w:w="3040" w:type="dxa"/>
            <w:vMerge/>
            <w:tcBorders>
              <w:top w:val="single" w:sz="4" w:space="0" w:color="auto"/>
              <w:left w:val="single" w:sz="4" w:space="0" w:color="auto"/>
              <w:bottom w:val="single" w:sz="4" w:space="0" w:color="auto"/>
              <w:right w:val="single" w:sz="4" w:space="0" w:color="auto"/>
            </w:tcBorders>
            <w:vAlign w:val="center"/>
            <w:hideMark/>
          </w:tcPr>
          <w:p w:rsidR="00C369B8" w:rsidRPr="00C369B8" w:rsidRDefault="00C369B8" w:rsidP="00C369B8">
            <w:pPr>
              <w:suppressAutoHyphens w:val="0"/>
              <w:rPr>
                <w:b/>
                <w:bCs/>
                <w:color w:val="000000"/>
                <w:sz w:val="22"/>
                <w:szCs w:val="22"/>
                <w:lang w:val="en-US" w:eastAsia="en-US"/>
              </w:rPr>
            </w:pPr>
          </w:p>
        </w:tc>
        <w:tc>
          <w:tcPr>
            <w:tcW w:w="1500" w:type="dxa"/>
            <w:gridSpan w:val="3"/>
            <w:tcBorders>
              <w:top w:val="single" w:sz="4" w:space="0" w:color="auto"/>
              <w:left w:val="nil"/>
              <w:bottom w:val="single" w:sz="4" w:space="0" w:color="auto"/>
              <w:right w:val="single" w:sz="4" w:space="0" w:color="auto"/>
            </w:tcBorders>
            <w:shd w:val="clear" w:color="000000" w:fill="C5BE97"/>
            <w:noWrap/>
            <w:vAlign w:val="bottom"/>
            <w:hideMark/>
          </w:tcPr>
          <w:p w:rsidR="00C369B8" w:rsidRPr="00C369B8" w:rsidRDefault="00C369B8" w:rsidP="00C369B8">
            <w:pPr>
              <w:suppressAutoHyphens w:val="0"/>
              <w:jc w:val="center"/>
              <w:rPr>
                <w:b/>
                <w:bCs/>
                <w:color w:val="000000"/>
                <w:sz w:val="22"/>
                <w:szCs w:val="22"/>
                <w:lang w:val="en-US" w:eastAsia="en-US"/>
              </w:rPr>
            </w:pPr>
            <w:r w:rsidRPr="00C369B8">
              <w:rPr>
                <w:b/>
                <w:bCs/>
                <w:color w:val="000000"/>
                <w:sz w:val="22"/>
                <w:szCs w:val="22"/>
                <w:lang w:val="en-US" w:eastAsia="en-US"/>
              </w:rPr>
              <w:t>Nopember</w:t>
            </w:r>
          </w:p>
        </w:tc>
        <w:tc>
          <w:tcPr>
            <w:tcW w:w="2000" w:type="dxa"/>
            <w:gridSpan w:val="4"/>
            <w:tcBorders>
              <w:top w:val="single" w:sz="4" w:space="0" w:color="auto"/>
              <w:left w:val="nil"/>
              <w:bottom w:val="single" w:sz="4" w:space="0" w:color="auto"/>
              <w:right w:val="single" w:sz="4" w:space="0" w:color="auto"/>
            </w:tcBorders>
            <w:shd w:val="clear" w:color="000000" w:fill="C5BE97"/>
            <w:noWrap/>
            <w:vAlign w:val="bottom"/>
            <w:hideMark/>
          </w:tcPr>
          <w:p w:rsidR="00C369B8" w:rsidRPr="00C369B8" w:rsidRDefault="00C369B8" w:rsidP="00C369B8">
            <w:pPr>
              <w:suppressAutoHyphens w:val="0"/>
              <w:jc w:val="center"/>
              <w:rPr>
                <w:b/>
                <w:bCs/>
                <w:color w:val="000000"/>
                <w:sz w:val="22"/>
                <w:szCs w:val="22"/>
                <w:lang w:val="en-US" w:eastAsia="en-US"/>
              </w:rPr>
            </w:pPr>
            <w:r w:rsidRPr="00C369B8">
              <w:rPr>
                <w:b/>
                <w:bCs/>
                <w:color w:val="000000"/>
                <w:sz w:val="22"/>
                <w:szCs w:val="22"/>
                <w:lang w:val="en-US" w:eastAsia="en-US"/>
              </w:rPr>
              <w:t>Desember</w:t>
            </w:r>
          </w:p>
        </w:tc>
        <w:tc>
          <w:tcPr>
            <w:tcW w:w="2000" w:type="dxa"/>
            <w:gridSpan w:val="4"/>
            <w:tcBorders>
              <w:top w:val="single" w:sz="4" w:space="0" w:color="auto"/>
              <w:left w:val="nil"/>
              <w:bottom w:val="single" w:sz="4" w:space="0" w:color="auto"/>
              <w:right w:val="single" w:sz="4" w:space="0" w:color="auto"/>
            </w:tcBorders>
            <w:shd w:val="clear" w:color="000000" w:fill="C5BE97"/>
            <w:noWrap/>
            <w:vAlign w:val="bottom"/>
            <w:hideMark/>
          </w:tcPr>
          <w:p w:rsidR="00C369B8" w:rsidRPr="00C369B8" w:rsidRDefault="00C369B8" w:rsidP="00C369B8">
            <w:pPr>
              <w:suppressAutoHyphens w:val="0"/>
              <w:jc w:val="center"/>
              <w:rPr>
                <w:b/>
                <w:bCs/>
                <w:color w:val="000000"/>
                <w:sz w:val="22"/>
                <w:szCs w:val="22"/>
                <w:lang w:val="en-US" w:eastAsia="en-US"/>
              </w:rPr>
            </w:pPr>
            <w:r w:rsidRPr="00C369B8">
              <w:rPr>
                <w:b/>
                <w:bCs/>
                <w:color w:val="000000"/>
                <w:sz w:val="22"/>
                <w:szCs w:val="22"/>
                <w:lang w:val="en-US" w:eastAsia="en-US"/>
              </w:rPr>
              <w:t>Januari</w:t>
            </w:r>
          </w:p>
        </w:tc>
        <w:tc>
          <w:tcPr>
            <w:tcW w:w="1500" w:type="dxa"/>
            <w:gridSpan w:val="3"/>
            <w:tcBorders>
              <w:top w:val="single" w:sz="4" w:space="0" w:color="auto"/>
              <w:left w:val="nil"/>
              <w:bottom w:val="single" w:sz="4" w:space="0" w:color="auto"/>
              <w:right w:val="single" w:sz="4" w:space="0" w:color="auto"/>
            </w:tcBorders>
            <w:shd w:val="clear" w:color="000000" w:fill="C5BE97"/>
            <w:noWrap/>
            <w:vAlign w:val="bottom"/>
            <w:hideMark/>
          </w:tcPr>
          <w:p w:rsidR="00C369B8" w:rsidRPr="00C369B8" w:rsidRDefault="00C369B8" w:rsidP="00C369B8">
            <w:pPr>
              <w:suppressAutoHyphens w:val="0"/>
              <w:jc w:val="center"/>
              <w:rPr>
                <w:b/>
                <w:bCs/>
                <w:color w:val="000000"/>
                <w:sz w:val="22"/>
                <w:szCs w:val="22"/>
                <w:lang w:val="en-US" w:eastAsia="en-US"/>
              </w:rPr>
            </w:pPr>
            <w:r w:rsidRPr="00C369B8">
              <w:rPr>
                <w:b/>
                <w:bCs/>
                <w:color w:val="000000"/>
                <w:sz w:val="22"/>
                <w:szCs w:val="22"/>
                <w:lang w:val="en-US" w:eastAsia="en-US"/>
              </w:rPr>
              <w:t>Febuari</w:t>
            </w:r>
          </w:p>
        </w:tc>
      </w:tr>
      <w:tr w:rsidR="00C369B8" w:rsidRPr="00C369B8" w:rsidTr="00C369B8">
        <w:trPr>
          <w:trHeight w:val="300"/>
        </w:trPr>
        <w:tc>
          <w:tcPr>
            <w:tcW w:w="960" w:type="dxa"/>
            <w:vMerge/>
            <w:tcBorders>
              <w:top w:val="single" w:sz="4" w:space="0" w:color="auto"/>
              <w:left w:val="single" w:sz="4" w:space="0" w:color="auto"/>
              <w:bottom w:val="single" w:sz="4" w:space="0" w:color="auto"/>
              <w:right w:val="single" w:sz="4" w:space="0" w:color="auto"/>
            </w:tcBorders>
            <w:vAlign w:val="center"/>
            <w:hideMark/>
          </w:tcPr>
          <w:p w:rsidR="00C369B8" w:rsidRPr="00C369B8" w:rsidRDefault="00C369B8" w:rsidP="00C369B8">
            <w:pPr>
              <w:suppressAutoHyphens w:val="0"/>
              <w:rPr>
                <w:b/>
                <w:bCs/>
                <w:color w:val="000000"/>
                <w:sz w:val="22"/>
                <w:szCs w:val="22"/>
                <w:lang w:val="en-US" w:eastAsia="en-US"/>
              </w:rPr>
            </w:pPr>
          </w:p>
        </w:tc>
        <w:tc>
          <w:tcPr>
            <w:tcW w:w="3040" w:type="dxa"/>
            <w:vMerge/>
            <w:tcBorders>
              <w:top w:val="single" w:sz="4" w:space="0" w:color="auto"/>
              <w:left w:val="single" w:sz="4" w:space="0" w:color="auto"/>
              <w:bottom w:val="single" w:sz="4" w:space="0" w:color="auto"/>
              <w:right w:val="single" w:sz="4" w:space="0" w:color="auto"/>
            </w:tcBorders>
            <w:vAlign w:val="center"/>
            <w:hideMark/>
          </w:tcPr>
          <w:p w:rsidR="00C369B8" w:rsidRPr="00C369B8" w:rsidRDefault="00C369B8" w:rsidP="00C369B8">
            <w:pPr>
              <w:suppressAutoHyphens w:val="0"/>
              <w:rPr>
                <w:b/>
                <w:bCs/>
                <w:color w:val="000000"/>
                <w:sz w:val="22"/>
                <w:szCs w:val="22"/>
                <w:lang w:val="en-US" w:eastAsia="en-US"/>
              </w:rPr>
            </w:pP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2</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3</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4</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1</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2</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3</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4</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1</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2</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3</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4</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1</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2</w:t>
            </w:r>
          </w:p>
        </w:tc>
        <w:tc>
          <w:tcPr>
            <w:tcW w:w="500" w:type="dxa"/>
            <w:tcBorders>
              <w:top w:val="nil"/>
              <w:left w:val="nil"/>
              <w:bottom w:val="single" w:sz="4" w:space="0" w:color="auto"/>
              <w:right w:val="single" w:sz="4" w:space="0" w:color="auto"/>
            </w:tcBorders>
            <w:shd w:val="clear" w:color="000000" w:fill="EAF1DD"/>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3</w:t>
            </w:r>
          </w:p>
        </w:tc>
      </w:tr>
      <w:tr w:rsidR="00C369B8" w:rsidRPr="00C369B8" w:rsidTr="00C369B8">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1</w:t>
            </w:r>
          </w:p>
        </w:tc>
        <w:tc>
          <w:tcPr>
            <w:tcW w:w="304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Survey dan Studi Literatur</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r>
      <w:tr w:rsidR="00C369B8" w:rsidRPr="00C369B8" w:rsidTr="00C369B8">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2</w:t>
            </w:r>
          </w:p>
        </w:tc>
        <w:tc>
          <w:tcPr>
            <w:tcW w:w="304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Identifikasi Permasalahan</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r>
      <w:tr w:rsidR="00C369B8" w:rsidRPr="00C369B8" w:rsidTr="00C369B8">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3</w:t>
            </w:r>
          </w:p>
        </w:tc>
        <w:tc>
          <w:tcPr>
            <w:tcW w:w="304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Analisa Kebutuhan</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r>
      <w:tr w:rsidR="00C369B8" w:rsidRPr="00C369B8" w:rsidTr="00C369B8">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4</w:t>
            </w:r>
          </w:p>
        </w:tc>
        <w:tc>
          <w:tcPr>
            <w:tcW w:w="304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Membuat Desain Sistem</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r>
      <w:tr w:rsidR="00C369B8" w:rsidRPr="00C369B8" w:rsidTr="00C369B8">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5</w:t>
            </w:r>
          </w:p>
        </w:tc>
        <w:tc>
          <w:tcPr>
            <w:tcW w:w="304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xml:space="preserve">Implementasi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r>
      <w:tr w:rsidR="00C369B8" w:rsidRPr="00C369B8" w:rsidTr="00C369B8">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6</w:t>
            </w:r>
          </w:p>
        </w:tc>
        <w:tc>
          <w:tcPr>
            <w:tcW w:w="304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Verifikasi dan Uji Validitas</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r>
      <w:tr w:rsidR="00C369B8" w:rsidRPr="00C369B8" w:rsidTr="00C369B8">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jc w:val="center"/>
              <w:rPr>
                <w:color w:val="000000"/>
                <w:sz w:val="22"/>
                <w:szCs w:val="22"/>
                <w:lang w:val="en-US" w:eastAsia="en-US"/>
              </w:rPr>
            </w:pPr>
            <w:r w:rsidRPr="00C369B8">
              <w:rPr>
                <w:color w:val="000000"/>
                <w:sz w:val="22"/>
                <w:szCs w:val="22"/>
                <w:lang w:val="en-US" w:eastAsia="en-US"/>
              </w:rPr>
              <w:t>7</w:t>
            </w:r>
          </w:p>
        </w:tc>
        <w:tc>
          <w:tcPr>
            <w:tcW w:w="3040" w:type="dxa"/>
            <w:tcBorders>
              <w:top w:val="nil"/>
              <w:left w:val="nil"/>
              <w:bottom w:val="single" w:sz="4" w:space="0" w:color="auto"/>
              <w:right w:val="single" w:sz="4" w:space="0" w:color="auto"/>
            </w:tcBorders>
            <w:shd w:val="clear" w:color="000000" w:fill="FFFFFF"/>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Penyusunan Buku Tugas Akhir</w:t>
            </w:r>
          </w:p>
        </w:tc>
        <w:tc>
          <w:tcPr>
            <w:tcW w:w="500" w:type="dxa"/>
            <w:tcBorders>
              <w:top w:val="nil"/>
              <w:left w:val="nil"/>
              <w:bottom w:val="single" w:sz="4" w:space="0" w:color="auto"/>
              <w:right w:val="single" w:sz="4" w:space="0" w:color="auto"/>
            </w:tcBorders>
            <w:shd w:val="clear" w:color="auto" w:fill="auto"/>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c>
          <w:tcPr>
            <w:tcW w:w="500" w:type="dxa"/>
            <w:tcBorders>
              <w:top w:val="nil"/>
              <w:left w:val="nil"/>
              <w:bottom w:val="single" w:sz="4" w:space="0" w:color="auto"/>
              <w:right w:val="single" w:sz="4" w:space="0" w:color="auto"/>
            </w:tcBorders>
            <w:shd w:val="clear" w:color="000000" w:fill="FFC000"/>
            <w:noWrap/>
            <w:vAlign w:val="bottom"/>
            <w:hideMark/>
          </w:tcPr>
          <w:p w:rsidR="00C369B8" w:rsidRPr="00C369B8" w:rsidRDefault="00C369B8" w:rsidP="00C369B8">
            <w:pPr>
              <w:suppressAutoHyphens w:val="0"/>
              <w:rPr>
                <w:color w:val="000000"/>
                <w:sz w:val="22"/>
                <w:szCs w:val="22"/>
                <w:lang w:val="en-US" w:eastAsia="en-US"/>
              </w:rPr>
            </w:pPr>
            <w:r w:rsidRPr="00C369B8">
              <w:rPr>
                <w:color w:val="000000"/>
                <w:sz w:val="22"/>
                <w:szCs w:val="22"/>
                <w:lang w:val="en-US" w:eastAsia="en-US"/>
              </w:rPr>
              <w:t> </w:t>
            </w:r>
          </w:p>
        </w:tc>
      </w:tr>
    </w:tbl>
    <w:p w:rsidR="00C369B8" w:rsidRPr="00515605" w:rsidRDefault="00C369B8" w:rsidP="00C369B8">
      <w:pPr>
        <w:spacing w:line="360" w:lineRule="auto"/>
        <w:ind w:left="720"/>
        <w:jc w:val="both"/>
        <w:outlineLvl w:val="0"/>
        <w:rPr>
          <w:b/>
          <w:sz w:val="22"/>
          <w:szCs w:val="22"/>
          <w:lang w:val="en-US"/>
        </w:rPr>
      </w:pPr>
    </w:p>
    <w:p w:rsidR="00D02751" w:rsidRPr="00515605" w:rsidRDefault="00D02751" w:rsidP="00D02751">
      <w:pPr>
        <w:spacing w:line="360" w:lineRule="auto"/>
        <w:ind w:left="720"/>
        <w:jc w:val="both"/>
        <w:outlineLvl w:val="0"/>
        <w:rPr>
          <w:b/>
          <w:sz w:val="22"/>
          <w:szCs w:val="22"/>
          <w:lang w:val="en-US"/>
        </w:rPr>
      </w:pPr>
    </w:p>
    <w:p w:rsidR="001562A1" w:rsidRPr="00515605" w:rsidRDefault="00166218" w:rsidP="00611329">
      <w:pPr>
        <w:spacing w:line="360" w:lineRule="auto"/>
        <w:ind w:left="2160"/>
        <w:jc w:val="both"/>
        <w:outlineLvl w:val="0"/>
        <w:rPr>
          <w:b/>
          <w:sz w:val="22"/>
          <w:szCs w:val="22"/>
          <w:lang w:val="en-US"/>
        </w:rPr>
      </w:pPr>
      <w:r w:rsidRPr="00515605">
        <w:rPr>
          <w:b/>
          <w:sz w:val="22"/>
          <w:szCs w:val="22"/>
          <w:lang w:val="en-US"/>
        </w:rPr>
        <w:tab/>
      </w:r>
      <w:r w:rsidRPr="00515605">
        <w:rPr>
          <w:b/>
          <w:sz w:val="22"/>
          <w:szCs w:val="22"/>
          <w:lang w:val="en-US"/>
        </w:rPr>
        <w:tab/>
      </w:r>
      <w:r w:rsidRPr="00515605">
        <w:rPr>
          <w:b/>
          <w:sz w:val="22"/>
          <w:szCs w:val="22"/>
          <w:lang w:val="en-US"/>
        </w:rPr>
        <w:tab/>
      </w:r>
      <w:r w:rsidRPr="00515605">
        <w:rPr>
          <w:b/>
          <w:sz w:val="22"/>
          <w:szCs w:val="22"/>
          <w:lang w:val="en-US"/>
        </w:rPr>
        <w:tab/>
      </w:r>
      <w:r w:rsidRPr="00515605">
        <w:rPr>
          <w:b/>
          <w:sz w:val="22"/>
          <w:szCs w:val="22"/>
          <w:lang w:val="en-US"/>
        </w:rPr>
        <w:tab/>
      </w:r>
      <w:r w:rsidRPr="00515605">
        <w:rPr>
          <w:b/>
          <w:sz w:val="22"/>
          <w:szCs w:val="22"/>
          <w:lang w:val="en-US"/>
        </w:rPr>
        <w:tab/>
      </w:r>
      <w:r w:rsidRPr="00515605">
        <w:rPr>
          <w:b/>
          <w:sz w:val="22"/>
          <w:szCs w:val="22"/>
          <w:lang w:val="en-US"/>
        </w:rPr>
        <w:tab/>
      </w:r>
      <w:r w:rsidRPr="00515605">
        <w:rPr>
          <w:b/>
          <w:sz w:val="22"/>
          <w:szCs w:val="22"/>
          <w:lang w:val="en-US"/>
        </w:rPr>
        <w:tab/>
      </w:r>
      <w:r w:rsidRPr="00515605">
        <w:rPr>
          <w:b/>
          <w:sz w:val="22"/>
          <w:szCs w:val="22"/>
          <w:lang w:val="en-US"/>
        </w:rPr>
        <w:tab/>
      </w:r>
      <w:r w:rsidRPr="00515605">
        <w:rPr>
          <w:b/>
          <w:sz w:val="22"/>
          <w:szCs w:val="22"/>
          <w:lang w:val="en-US"/>
        </w:rPr>
        <w:tab/>
      </w:r>
      <w:r w:rsidRPr="00515605">
        <w:rPr>
          <w:b/>
          <w:sz w:val="22"/>
          <w:szCs w:val="22"/>
          <w:lang w:val="en-US"/>
        </w:rPr>
        <w:tab/>
      </w:r>
    </w:p>
    <w:p w:rsidR="00A3788A" w:rsidRPr="00515605" w:rsidRDefault="004F0307" w:rsidP="00A3788A">
      <w:pPr>
        <w:spacing w:line="360" w:lineRule="auto"/>
        <w:ind w:left="2160"/>
        <w:jc w:val="right"/>
        <w:outlineLvl w:val="0"/>
        <w:rPr>
          <w:b/>
          <w:sz w:val="22"/>
          <w:szCs w:val="22"/>
          <w:lang w:val="en-US"/>
        </w:rPr>
      </w:pPr>
      <w:r>
        <w:rPr>
          <w:sz w:val="22"/>
          <w:szCs w:val="22"/>
        </w:rPr>
        <w:t>Surabaya, 9</w:t>
      </w:r>
      <w:r w:rsidR="00A3788A" w:rsidRPr="00515605">
        <w:rPr>
          <w:sz w:val="22"/>
          <w:szCs w:val="22"/>
        </w:rPr>
        <w:t xml:space="preserve"> </w:t>
      </w:r>
      <w:r>
        <w:rPr>
          <w:sz w:val="22"/>
          <w:szCs w:val="22"/>
        </w:rPr>
        <w:t>November</w:t>
      </w:r>
      <w:r w:rsidR="00A3788A" w:rsidRPr="00515605">
        <w:rPr>
          <w:sz w:val="22"/>
          <w:szCs w:val="22"/>
        </w:rPr>
        <w:t xml:space="preserve"> 2010</w:t>
      </w:r>
      <w:r w:rsidR="00A3788A" w:rsidRPr="00515605">
        <w:rPr>
          <w:sz w:val="22"/>
          <w:szCs w:val="22"/>
        </w:rPr>
        <w:tab/>
      </w:r>
      <w:r w:rsidR="00A3788A" w:rsidRPr="00515605">
        <w:rPr>
          <w:sz w:val="22"/>
          <w:szCs w:val="22"/>
        </w:rPr>
        <w:tab/>
      </w:r>
      <w:r w:rsidR="00A3788A" w:rsidRPr="00515605">
        <w:rPr>
          <w:sz w:val="22"/>
          <w:szCs w:val="22"/>
        </w:rPr>
        <w:tab/>
      </w:r>
    </w:p>
    <w:p w:rsidR="00B2353A" w:rsidRPr="00515605" w:rsidRDefault="00B2353A" w:rsidP="00166218">
      <w:pPr>
        <w:spacing w:line="360" w:lineRule="auto"/>
        <w:ind w:left="3600" w:firstLine="720"/>
        <w:jc w:val="center"/>
        <w:rPr>
          <w:sz w:val="22"/>
          <w:szCs w:val="22"/>
        </w:rPr>
      </w:pPr>
      <w:r w:rsidRPr="00515605">
        <w:rPr>
          <w:sz w:val="22"/>
          <w:szCs w:val="22"/>
        </w:rPr>
        <w:t>Mengetahui/Menyetujui</w:t>
      </w:r>
      <w:r w:rsidR="00166218" w:rsidRPr="00515605">
        <w:rPr>
          <w:sz w:val="22"/>
          <w:szCs w:val="22"/>
        </w:rPr>
        <w:tab/>
      </w:r>
      <w:r w:rsidR="00166218" w:rsidRPr="00515605">
        <w:rPr>
          <w:sz w:val="22"/>
          <w:szCs w:val="22"/>
        </w:rPr>
        <w:tab/>
      </w:r>
      <w:r w:rsidR="00166218" w:rsidRPr="00515605">
        <w:rPr>
          <w:sz w:val="22"/>
          <w:szCs w:val="22"/>
        </w:rPr>
        <w:tab/>
      </w:r>
      <w:r w:rsidR="00166218" w:rsidRPr="00515605">
        <w:rPr>
          <w:sz w:val="22"/>
          <w:szCs w:val="22"/>
        </w:rPr>
        <w:tab/>
      </w:r>
      <w:r w:rsidR="00166218" w:rsidRPr="00515605">
        <w:rPr>
          <w:sz w:val="22"/>
          <w:szCs w:val="22"/>
        </w:rPr>
        <w:tab/>
      </w:r>
    </w:p>
    <w:p w:rsidR="00B2353A" w:rsidRPr="00515605" w:rsidRDefault="00B2353A" w:rsidP="00611329">
      <w:pPr>
        <w:pStyle w:val="Heading1"/>
        <w:tabs>
          <w:tab w:val="left" w:pos="0"/>
          <w:tab w:val="left" w:pos="4320"/>
        </w:tabs>
        <w:spacing w:line="360" w:lineRule="auto"/>
        <w:rPr>
          <w:sz w:val="22"/>
          <w:szCs w:val="22"/>
        </w:rPr>
      </w:pPr>
      <w:r w:rsidRPr="00515605">
        <w:rPr>
          <w:sz w:val="22"/>
          <w:szCs w:val="22"/>
        </w:rPr>
        <w:t xml:space="preserve">Dosen pembimbing I, </w:t>
      </w:r>
      <w:r w:rsidRPr="00515605">
        <w:rPr>
          <w:sz w:val="22"/>
          <w:szCs w:val="22"/>
        </w:rPr>
        <w:tab/>
        <w:t>Dosen pembimbing II</w:t>
      </w:r>
    </w:p>
    <w:p w:rsidR="00B2353A" w:rsidRPr="00515605" w:rsidRDefault="00B2353A" w:rsidP="00611329">
      <w:pPr>
        <w:tabs>
          <w:tab w:val="left" w:pos="4320"/>
        </w:tabs>
        <w:spacing w:line="360" w:lineRule="auto"/>
        <w:jc w:val="center"/>
        <w:rPr>
          <w:sz w:val="22"/>
          <w:szCs w:val="22"/>
        </w:rPr>
      </w:pPr>
    </w:p>
    <w:p w:rsidR="00B2353A" w:rsidRPr="00515605" w:rsidRDefault="00B2353A" w:rsidP="00611329">
      <w:pPr>
        <w:tabs>
          <w:tab w:val="left" w:pos="4320"/>
        </w:tabs>
        <w:spacing w:line="360" w:lineRule="auto"/>
        <w:jc w:val="center"/>
        <w:rPr>
          <w:sz w:val="22"/>
          <w:szCs w:val="22"/>
        </w:rPr>
      </w:pPr>
    </w:p>
    <w:p w:rsidR="00B2353A" w:rsidRPr="00515605" w:rsidRDefault="00B2353A" w:rsidP="00611329">
      <w:pPr>
        <w:tabs>
          <w:tab w:val="left" w:pos="4320"/>
        </w:tabs>
        <w:spacing w:line="360" w:lineRule="auto"/>
        <w:jc w:val="center"/>
        <w:rPr>
          <w:sz w:val="22"/>
          <w:szCs w:val="22"/>
        </w:rPr>
      </w:pPr>
    </w:p>
    <w:p w:rsidR="00B2353A" w:rsidRPr="00515605" w:rsidRDefault="00B2353A" w:rsidP="00611329">
      <w:pPr>
        <w:tabs>
          <w:tab w:val="left" w:pos="4320"/>
        </w:tabs>
        <w:spacing w:line="360" w:lineRule="auto"/>
        <w:jc w:val="center"/>
        <w:rPr>
          <w:sz w:val="22"/>
          <w:szCs w:val="22"/>
          <w:u w:val="single"/>
        </w:rPr>
      </w:pPr>
      <w:r w:rsidRPr="00515605">
        <w:rPr>
          <w:rFonts w:ascii="Arial" w:hAnsi="Arial" w:cs="Arial"/>
          <w:sz w:val="22"/>
          <w:szCs w:val="22"/>
          <w:lang w:val="sv-SE"/>
        </w:rPr>
        <w:t>Ir. Achmad Holil Noor Ali, M.Kom</w:t>
      </w:r>
      <w:r w:rsidRPr="00515605">
        <w:rPr>
          <w:sz w:val="22"/>
          <w:szCs w:val="22"/>
        </w:rPr>
        <w:tab/>
      </w:r>
      <w:r w:rsidRPr="00515605">
        <w:rPr>
          <w:rFonts w:ascii="Arial" w:hAnsi="Arial" w:cs="Arial"/>
          <w:sz w:val="22"/>
          <w:szCs w:val="22"/>
          <w:lang w:val="sv-SE"/>
        </w:rPr>
        <w:t>Feby Artwodini Muqtadiroh, S.Kom, M.T</w:t>
      </w:r>
    </w:p>
    <w:p w:rsidR="004B227E" w:rsidRPr="00515605" w:rsidRDefault="00B2353A" w:rsidP="00611329">
      <w:pPr>
        <w:tabs>
          <w:tab w:val="left" w:pos="4320"/>
        </w:tabs>
        <w:spacing w:line="360" w:lineRule="auto"/>
        <w:ind w:right="89"/>
        <w:jc w:val="center"/>
        <w:rPr>
          <w:sz w:val="22"/>
          <w:szCs w:val="22"/>
        </w:rPr>
      </w:pPr>
      <w:r w:rsidRPr="00515605">
        <w:rPr>
          <w:sz w:val="22"/>
          <w:szCs w:val="22"/>
        </w:rPr>
        <w:t>NIP.</w:t>
      </w:r>
      <w:r w:rsidRPr="00515605">
        <w:rPr>
          <w:rFonts w:ascii="Arial" w:hAnsi="Arial" w:cs="Arial"/>
          <w:sz w:val="22"/>
          <w:szCs w:val="22"/>
          <w:lang w:val="sv-SE"/>
        </w:rPr>
        <w:t xml:space="preserve"> 196606021992031002</w:t>
      </w:r>
      <w:r w:rsidRPr="00515605">
        <w:rPr>
          <w:sz w:val="22"/>
          <w:szCs w:val="22"/>
        </w:rPr>
        <w:tab/>
      </w:r>
      <w:r w:rsidRPr="00515605">
        <w:rPr>
          <w:sz w:val="22"/>
          <w:szCs w:val="22"/>
          <w:lang w:val="fr-FR"/>
        </w:rPr>
        <w:t>NIP.</w:t>
      </w:r>
      <w:r w:rsidRPr="00515605">
        <w:rPr>
          <w:rFonts w:ascii="Arial" w:hAnsi="Arial" w:cs="Arial"/>
          <w:sz w:val="22"/>
          <w:szCs w:val="22"/>
          <w:lang w:val="sv-SE"/>
        </w:rPr>
        <w:t xml:space="preserve"> 198302232009122002</w:t>
      </w:r>
    </w:p>
    <w:sectPr w:rsidR="004B227E" w:rsidRPr="00515605" w:rsidSect="00EF1718">
      <w:footnotePr>
        <w:pos w:val="beneathText"/>
      </w:footnotePr>
      <w:pgSz w:w="16837" w:h="11905" w:orient="landscape" w:code="9"/>
      <w:pgMar w:top="1800" w:right="1440" w:bottom="1800" w:left="1440" w:header="720" w:footer="24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7BFA" w:rsidRDefault="003C7BFA">
      <w:r>
        <w:separator/>
      </w:r>
    </w:p>
  </w:endnote>
  <w:endnote w:type="continuationSeparator" w:id="1">
    <w:p w:rsidR="003C7BFA" w:rsidRDefault="003C7B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Lucida Sans Unicode">
    <w:panose1 w:val="020B0602030504020204"/>
    <w:charset w:val="00"/>
    <w:family w:val="swiss"/>
    <w:pitch w:val="variable"/>
    <w:sig w:usb0="80000AFF" w:usb1="0000396B" w:usb2="00000000" w:usb3="00000000" w:csb0="0000003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190" w:rsidRDefault="00AA7190">
    <w:pPr>
      <w:pStyle w:val="Footer"/>
    </w:pPr>
  </w:p>
  <w:p w:rsidR="00AA7190" w:rsidRDefault="00AA7190">
    <w:pPr>
      <w:pStyle w:val="Footer"/>
    </w:pPr>
  </w:p>
  <w:p w:rsidR="00AA7190" w:rsidRDefault="00AA7190">
    <w:pPr>
      <w:pStyle w:val="Footer"/>
      <w:jc w:val="both"/>
      <w:rPr>
        <w:sz w:val="24"/>
        <w:lang w:val="en-US"/>
      </w:rPr>
    </w:pPr>
    <w:r>
      <w:pict>
        <v:line id="_x0000_s1026" style="position:absolute;left:0;text-align:left;z-index:251657728" from="-3.6pt,.1pt" to="428.4pt,.1pt" strokeweight=".53mm"/>
      </w:pict>
    </w:r>
  </w:p>
  <w:p w:rsidR="00AA7190" w:rsidRDefault="00AA7190" w:rsidP="006B1E16">
    <w:pPr>
      <w:pStyle w:val="Footer"/>
      <w:tabs>
        <w:tab w:val="clear" w:pos="4320"/>
      </w:tabs>
      <w:rPr>
        <w:b/>
        <w:sz w:val="24"/>
      </w:rPr>
    </w:pPr>
    <w:r>
      <w:rPr>
        <w:noProof/>
        <w:lang w:eastAsia="en-US"/>
      </w:rPr>
      <w:pict>
        <v:line id="_x0000_s1027" style="position:absolute;z-index:251658752" from="351.15pt,8.8pt" to="415.95pt,8.8pt" strokeweight=".26mm"/>
      </w:pict>
    </w:r>
    <w:r>
      <w:pict>
        <v:line id="_x0000_s1025" style="position:absolute;z-index:251656704" from="123.9pt,8.05pt" to="188.7pt,8.05pt" strokeweight=".26mm"/>
      </w:pict>
    </w:r>
    <w:r>
      <w:rPr>
        <w:b/>
        <w:sz w:val="24"/>
      </w:rPr>
      <w:t xml:space="preserve">paraf pembimbing I   :                                   </w:t>
    </w:r>
    <w:r w:rsidRPr="006B1E16">
      <w:rPr>
        <w:b/>
        <w:sz w:val="24"/>
        <w:szCs w:val="24"/>
      </w:rPr>
      <w:t xml:space="preserve">paraf </w:t>
    </w:r>
    <w:r>
      <w:rPr>
        <w:b/>
        <w:sz w:val="24"/>
        <w:szCs w:val="24"/>
      </w:rPr>
      <w:t xml:space="preserve">  </w:t>
    </w:r>
    <w:r w:rsidRPr="006B1E16">
      <w:rPr>
        <w:b/>
        <w:sz w:val="24"/>
        <w:szCs w:val="24"/>
      </w:rPr>
      <w:t>pembimbing II</w:t>
    </w:r>
    <w:r>
      <w:rPr>
        <w:b/>
        <w:sz w:val="24"/>
        <w:szCs w:val="24"/>
      </w:rPr>
      <w:t xml:space="preserve">  :</w:t>
    </w:r>
    <w:r>
      <w:rPr>
        <w:b/>
        <w:sz w:val="24"/>
      </w:rPr>
      <w:t xml:space="preserve">                                                                </w:t>
    </w:r>
  </w:p>
  <w:p w:rsidR="00AA7190" w:rsidRDefault="00AA7190" w:rsidP="006B1E16">
    <w:pPr>
      <w:pStyle w:val="Footer"/>
      <w:tabs>
        <w:tab w:val="clear" w:pos="4320"/>
      </w:tabs>
      <w:rPr>
        <w:b/>
        <w:sz w:val="24"/>
      </w:rPr>
    </w:pPr>
  </w:p>
  <w:p w:rsidR="00AA7190" w:rsidRPr="006B1E16" w:rsidRDefault="00AA7190" w:rsidP="006B1E16">
    <w:pPr>
      <w:pStyle w:val="Footer"/>
      <w:tabs>
        <w:tab w:val="clear" w:pos="4320"/>
        <w:tab w:val="right" w:pos="8222"/>
      </w:tabs>
    </w:pPr>
    <w:r>
      <w:rPr>
        <w:b/>
        <w:sz w:val="24"/>
      </w:rPr>
      <w:tab/>
      <w:t xml:space="preserve">hal : </w:t>
    </w:r>
    <w:r>
      <w:rPr>
        <w:rStyle w:val="PageNumber"/>
        <w:b/>
      </w:rPr>
      <w:fldChar w:fldCharType="begin"/>
    </w:r>
    <w:r>
      <w:rPr>
        <w:rStyle w:val="PageNumber"/>
        <w:b/>
      </w:rPr>
      <w:instrText xml:space="preserve"> PAGE \*ARABIC </w:instrText>
    </w:r>
    <w:r>
      <w:rPr>
        <w:rStyle w:val="PageNumber"/>
        <w:b/>
      </w:rPr>
      <w:fldChar w:fldCharType="separate"/>
    </w:r>
    <w:r w:rsidR="0025396A">
      <w:rPr>
        <w:rStyle w:val="PageNumber"/>
        <w:b/>
        <w:noProof/>
      </w:rPr>
      <w:t>1</w:t>
    </w:r>
    <w:r>
      <w:rPr>
        <w:rStyle w:val="PageNumber"/>
        <w:b/>
      </w:rPr>
      <w:fldChar w:fldCharType="end"/>
    </w:r>
    <w:r>
      <w:rPr>
        <w:rStyle w:val="PageNumber"/>
        <w:b/>
      </w:rPr>
      <w:t>/</w:t>
    </w:r>
    <w:r>
      <w:rPr>
        <w:rStyle w:val="PageNumber"/>
      </w:rPr>
      <w:fldChar w:fldCharType="begin"/>
    </w:r>
    <w:r>
      <w:rPr>
        <w:rStyle w:val="PageNumber"/>
      </w:rPr>
      <w:instrText xml:space="preserve"> NUMPAGES \*ARABIC </w:instrText>
    </w:r>
    <w:r>
      <w:rPr>
        <w:rStyle w:val="PageNumber"/>
      </w:rPr>
      <w:fldChar w:fldCharType="separate"/>
    </w:r>
    <w:r w:rsidR="0025396A">
      <w:rPr>
        <w:rStyle w:val="PageNumber"/>
        <w:noProof/>
      </w:rPr>
      <w:t>15</w:t>
    </w:r>
    <w:r>
      <w:rPr>
        <w:rStyle w:val="PageNumber"/>
      </w:rPr>
      <w:fldChar w:fldCharType="end"/>
    </w:r>
    <w:r>
      <w:t xml:space="preserve">  </w:t>
    </w:r>
  </w:p>
  <w:p w:rsidR="00AA7190" w:rsidRDefault="00AA7190" w:rsidP="006B1E16">
    <w:pPr>
      <w:pStyle w:val="Footer"/>
      <w:tabs>
        <w:tab w:val="clear" w:pos="4320"/>
      </w:tabs>
      <w:jc w:val="both"/>
      <w:rPr>
        <w:sz w:val="24"/>
        <w:u w:val="sing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7BFA" w:rsidRDefault="003C7BFA">
      <w:r>
        <w:separator/>
      </w:r>
    </w:p>
  </w:footnote>
  <w:footnote w:type="continuationSeparator" w:id="1">
    <w:p w:rsidR="003C7BFA" w:rsidRDefault="003C7B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pt;height:11.2pt" o:bullet="t">
        <v:imagedata r:id="rId1" o:title="mso557"/>
      </v:shape>
    </w:pict>
  </w:numPicBullet>
  <w:abstractNum w:abstractNumId="0">
    <w:nsid w:val="00000001"/>
    <w:multiLevelType w:val="multilevel"/>
    <w:tmpl w:val="F6E8B9F8"/>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
    <w:nsid w:val="00000002"/>
    <w:multiLevelType w:val="multilevel"/>
    <w:tmpl w:val="00000002"/>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upperLetter"/>
      <w:lvlText w:val=".%6"/>
      <w:lvlJc w:val="left"/>
      <w:pPr>
        <w:tabs>
          <w:tab w:val="num" w:pos="360"/>
        </w:tabs>
        <w:ind w:left="360" w:hanging="36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
    <w:nsid w:val="00000004"/>
    <w:multiLevelType w:val="singleLevel"/>
    <w:tmpl w:val="00000004"/>
    <w:name w:val="WW8Num4"/>
    <w:lvl w:ilvl="0">
      <w:start w:val="1"/>
      <w:numFmt w:val="bullet"/>
      <w:lvlText w:val=""/>
      <w:lvlJc w:val="left"/>
      <w:pPr>
        <w:tabs>
          <w:tab w:val="num" w:pos="1080"/>
        </w:tabs>
        <w:ind w:left="1080" w:hanging="360"/>
      </w:pPr>
      <w:rPr>
        <w:rFonts w:ascii="Symbol" w:hAnsi="Symbol"/>
      </w:rPr>
    </w:lvl>
  </w:abstractNum>
  <w:abstractNum w:abstractNumId="3">
    <w:nsid w:val="00000005"/>
    <w:multiLevelType w:val="multilevel"/>
    <w:tmpl w:val="00000005"/>
    <w:name w:val="WW8Num6"/>
    <w:lvl w:ilvl="0">
      <w:start w:val="1"/>
      <w:numFmt w:val="bullet"/>
      <w:lvlText w:val=""/>
      <w:lvlJc w:val="left"/>
      <w:pPr>
        <w:tabs>
          <w:tab w:val="num" w:pos="1440"/>
        </w:tabs>
        <w:ind w:left="1440" w:hanging="360"/>
      </w:pPr>
      <w:rPr>
        <w:rFonts w:ascii="Symbol" w:hAnsi="Symbol"/>
      </w:rPr>
    </w:lvl>
    <w:lvl w:ilvl="1">
      <w:start w:val="1"/>
      <w:numFmt w:val="bullet"/>
      <w:lvlText w:val=""/>
      <w:lvlJc w:val="left"/>
      <w:pPr>
        <w:tabs>
          <w:tab w:val="num" w:pos="2160"/>
        </w:tabs>
        <w:ind w:left="2160" w:hanging="360"/>
      </w:pPr>
      <w:rPr>
        <w:rFonts w:ascii="Symbol" w:hAnsi="Symbol"/>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4">
    <w:nsid w:val="00000006"/>
    <w:multiLevelType w:val="singleLevel"/>
    <w:tmpl w:val="00000006"/>
    <w:name w:val="WW8Num7"/>
    <w:lvl w:ilvl="0">
      <w:start w:val="1"/>
      <w:numFmt w:val="bullet"/>
      <w:lvlText w:val=""/>
      <w:lvlJc w:val="left"/>
      <w:pPr>
        <w:tabs>
          <w:tab w:val="num" w:pos="720"/>
        </w:tabs>
        <w:ind w:left="720" w:hanging="360"/>
      </w:pPr>
      <w:rPr>
        <w:rFonts w:ascii="Symbol" w:hAnsi="Symbol"/>
      </w:rPr>
    </w:lvl>
  </w:abstractNum>
  <w:abstractNum w:abstractNumId="5">
    <w:nsid w:val="00000007"/>
    <w:multiLevelType w:val="singleLevel"/>
    <w:tmpl w:val="00000007"/>
    <w:name w:val="WW8Num8"/>
    <w:lvl w:ilvl="0">
      <w:start w:val="1"/>
      <w:numFmt w:val="bullet"/>
      <w:lvlText w:val=""/>
      <w:lvlJc w:val="left"/>
      <w:pPr>
        <w:tabs>
          <w:tab w:val="num" w:pos="720"/>
        </w:tabs>
        <w:ind w:left="720" w:hanging="360"/>
      </w:pPr>
      <w:rPr>
        <w:rFonts w:ascii="Symbol" w:hAnsi="Symbol"/>
      </w:rPr>
    </w:lvl>
  </w:abstractNum>
  <w:abstractNum w:abstractNumId="6">
    <w:nsid w:val="00000008"/>
    <w:multiLevelType w:val="singleLevel"/>
    <w:tmpl w:val="00000008"/>
    <w:name w:val="WW8Num11"/>
    <w:lvl w:ilvl="0">
      <w:start w:val="1"/>
      <w:numFmt w:val="bullet"/>
      <w:lvlText w:val=""/>
      <w:lvlJc w:val="left"/>
      <w:pPr>
        <w:tabs>
          <w:tab w:val="num" w:pos="1080"/>
        </w:tabs>
        <w:ind w:left="1080" w:hanging="360"/>
      </w:pPr>
      <w:rPr>
        <w:rFonts w:ascii="Symbol" w:hAnsi="Symbol"/>
      </w:rPr>
    </w:lvl>
  </w:abstractNum>
  <w:abstractNum w:abstractNumId="7">
    <w:nsid w:val="0E797550"/>
    <w:multiLevelType w:val="hybridMultilevel"/>
    <w:tmpl w:val="ABAC8A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0F2D6662"/>
    <w:multiLevelType w:val="hybridMultilevel"/>
    <w:tmpl w:val="F6D8771A"/>
    <w:lvl w:ilvl="0" w:tplc="0409000B">
      <w:start w:val="1"/>
      <w:numFmt w:val="bullet"/>
      <w:lvlText w:val=""/>
      <w:lvlJc w:val="left"/>
      <w:pPr>
        <w:ind w:left="1440" w:hanging="360"/>
      </w:pPr>
      <w:rPr>
        <w:rFonts w:ascii="Wingdings" w:hAnsi="Wingdings"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0A1428"/>
    <w:multiLevelType w:val="hybridMultilevel"/>
    <w:tmpl w:val="E702E9D6"/>
    <w:lvl w:ilvl="0" w:tplc="0409000B">
      <w:start w:val="1"/>
      <w:numFmt w:val="bullet"/>
      <w:lvlText w:val=""/>
      <w:lvlJc w:val="left"/>
      <w:pPr>
        <w:ind w:left="1980" w:hanging="360"/>
      </w:pPr>
      <w:rPr>
        <w:rFonts w:ascii="Wingdings" w:hAnsi="Wingdings"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nsid w:val="38BE14BB"/>
    <w:multiLevelType w:val="hybridMultilevel"/>
    <w:tmpl w:val="E06644BA"/>
    <w:lvl w:ilvl="0" w:tplc="0409000B">
      <w:start w:val="1"/>
      <w:numFmt w:val="bullet"/>
      <w:lvlText w:val=""/>
      <w:lvlJc w:val="left"/>
      <w:pPr>
        <w:ind w:left="1440" w:hanging="360"/>
      </w:pPr>
      <w:rPr>
        <w:rFonts w:ascii="Wingdings" w:hAnsi="Wingdings"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97D3630"/>
    <w:multiLevelType w:val="hybridMultilevel"/>
    <w:tmpl w:val="B48CE6DA"/>
    <w:lvl w:ilvl="0" w:tplc="F9363F92">
      <w:start w:val="1"/>
      <w:numFmt w:val="bullet"/>
      <w:pStyle w:val="isi"/>
      <w:lvlText w:val=""/>
      <w:lvlJc w:val="left"/>
      <w:pPr>
        <w:ind w:left="18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4B267D"/>
    <w:multiLevelType w:val="hybridMultilevel"/>
    <w:tmpl w:val="6CD4978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5C5548E"/>
    <w:multiLevelType w:val="hybridMultilevel"/>
    <w:tmpl w:val="39828B86"/>
    <w:lvl w:ilvl="0" w:tplc="2F5C380A">
      <w:start w:val="1"/>
      <w:numFmt w:val="decimal"/>
      <w:lvlText w:val="4. %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D4A62F7"/>
    <w:multiLevelType w:val="hybridMultilevel"/>
    <w:tmpl w:val="00DA129E"/>
    <w:lvl w:ilvl="0" w:tplc="34D8B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FB51DA2"/>
    <w:multiLevelType w:val="hybridMultilevel"/>
    <w:tmpl w:val="26BC6688"/>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1CF3BD1"/>
    <w:multiLevelType w:val="hybridMultilevel"/>
    <w:tmpl w:val="FC3C152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C83572"/>
    <w:multiLevelType w:val="hybridMultilevel"/>
    <w:tmpl w:val="2E2A88E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61E851C2"/>
    <w:multiLevelType w:val="hybridMultilevel"/>
    <w:tmpl w:val="99A6F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1937065"/>
    <w:multiLevelType w:val="multilevel"/>
    <w:tmpl w:val="F6E8B9F8"/>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0">
    <w:nsid w:val="74A6644B"/>
    <w:multiLevelType w:val="hybridMultilevel"/>
    <w:tmpl w:val="CBE4A86E"/>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num w:numId="1">
    <w:abstractNumId w:val="0"/>
  </w:num>
  <w:num w:numId="2">
    <w:abstractNumId w:val="1"/>
  </w:num>
  <w:num w:numId="3">
    <w:abstractNumId w:val="14"/>
  </w:num>
  <w:num w:numId="4">
    <w:abstractNumId w:val="11"/>
  </w:num>
  <w:num w:numId="5">
    <w:abstractNumId w:val="13"/>
  </w:num>
  <w:num w:numId="6">
    <w:abstractNumId w:val="9"/>
  </w:num>
  <w:num w:numId="7">
    <w:abstractNumId w:val="15"/>
  </w:num>
  <w:num w:numId="8">
    <w:abstractNumId w:val="8"/>
  </w:num>
  <w:num w:numId="9">
    <w:abstractNumId w:val="10"/>
  </w:num>
  <w:num w:numId="10">
    <w:abstractNumId w:val="12"/>
  </w:num>
  <w:num w:numId="11">
    <w:abstractNumId w:val="17"/>
  </w:num>
  <w:num w:numId="12">
    <w:abstractNumId w:val="20"/>
  </w:num>
  <w:num w:numId="13">
    <w:abstractNumId w:val="16"/>
  </w:num>
  <w:num w:numId="14">
    <w:abstractNumId w:val="18"/>
  </w:num>
  <w:num w:numId="15">
    <w:abstractNumId w:val="7"/>
  </w:num>
  <w:num w:numId="16">
    <w:abstractNumId w:val="1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embedSystemFonts/>
  <w:stylePaneFormatFilter w:val="3F01"/>
  <w:defaultTabStop w:val="720"/>
  <w:drawingGridHorizontalSpacing w:val="100"/>
  <w:drawingGridVerticalSpacing w:val="0"/>
  <w:displayHorizontalDrawingGridEvery w:val="0"/>
  <w:displayVerticalDrawingGridEvery w:val="0"/>
  <w:noPunctuationKerning/>
  <w:characterSpacingControl w:val="doNotCompress"/>
  <w:hdrShapeDefaults>
    <o:shapedefaults v:ext="edit" spidmax="3074">
      <o:colormenu v:ext="edit" fillcolor="none" strokecolor="none [1]" shadowcolor="none [2]"/>
    </o:shapedefaults>
    <o:shapelayout v:ext="edit">
      <o:idmap v:ext="edit" data="1"/>
    </o:shapelayout>
  </w:hdrShapeDefaults>
  <w:footnotePr>
    <w:pos w:val="beneathText"/>
    <w:footnote w:id="0"/>
    <w:footnote w:id="1"/>
  </w:footnotePr>
  <w:endnotePr>
    <w:endnote w:id="0"/>
    <w:endnote w:id="1"/>
  </w:endnotePr>
  <w:compat>
    <w:spaceForUL/>
    <w:balanceSingleByteDoubleByteWidth/>
    <w:doNotLeaveBackslashAlone/>
    <w:ulTrailSpace/>
    <w:doNotExpandShiftReturn/>
    <w:adjustLineHeightInTable/>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s>
  <w:rsids>
    <w:rsidRoot w:val="009B47C0"/>
    <w:rsid w:val="00000F84"/>
    <w:rsid w:val="00001297"/>
    <w:rsid w:val="000027BB"/>
    <w:rsid w:val="00003F5A"/>
    <w:rsid w:val="00016A77"/>
    <w:rsid w:val="0002018E"/>
    <w:rsid w:val="00021B12"/>
    <w:rsid w:val="000227D9"/>
    <w:rsid w:val="00027ACA"/>
    <w:rsid w:val="00027B41"/>
    <w:rsid w:val="00031094"/>
    <w:rsid w:val="000324CB"/>
    <w:rsid w:val="00035C55"/>
    <w:rsid w:val="00036892"/>
    <w:rsid w:val="00045FBE"/>
    <w:rsid w:val="00065657"/>
    <w:rsid w:val="00067830"/>
    <w:rsid w:val="00072C89"/>
    <w:rsid w:val="00073C92"/>
    <w:rsid w:val="0008012F"/>
    <w:rsid w:val="00081917"/>
    <w:rsid w:val="00081A0C"/>
    <w:rsid w:val="00084BF7"/>
    <w:rsid w:val="0008716D"/>
    <w:rsid w:val="00087C50"/>
    <w:rsid w:val="0009643E"/>
    <w:rsid w:val="000A12C8"/>
    <w:rsid w:val="000A7E52"/>
    <w:rsid w:val="000B29B7"/>
    <w:rsid w:val="000B6CCB"/>
    <w:rsid w:val="000B6D85"/>
    <w:rsid w:val="000C36E0"/>
    <w:rsid w:val="000C3C89"/>
    <w:rsid w:val="000C5518"/>
    <w:rsid w:val="000D573C"/>
    <w:rsid w:val="000E0553"/>
    <w:rsid w:val="000E2187"/>
    <w:rsid w:val="000E7EFA"/>
    <w:rsid w:val="000F35F1"/>
    <w:rsid w:val="001043EA"/>
    <w:rsid w:val="00104433"/>
    <w:rsid w:val="00105742"/>
    <w:rsid w:val="00105C40"/>
    <w:rsid w:val="001114D1"/>
    <w:rsid w:val="00112AC3"/>
    <w:rsid w:val="00113F4F"/>
    <w:rsid w:val="001144CE"/>
    <w:rsid w:val="00114FA3"/>
    <w:rsid w:val="001169E9"/>
    <w:rsid w:val="00127ED1"/>
    <w:rsid w:val="00143278"/>
    <w:rsid w:val="00147C80"/>
    <w:rsid w:val="00151CB8"/>
    <w:rsid w:val="00153BF1"/>
    <w:rsid w:val="00153C6F"/>
    <w:rsid w:val="001562A1"/>
    <w:rsid w:val="00160547"/>
    <w:rsid w:val="001622D8"/>
    <w:rsid w:val="0016522C"/>
    <w:rsid w:val="00166218"/>
    <w:rsid w:val="001666A2"/>
    <w:rsid w:val="00166B43"/>
    <w:rsid w:val="001678EA"/>
    <w:rsid w:val="001757FC"/>
    <w:rsid w:val="0017625A"/>
    <w:rsid w:val="00177F65"/>
    <w:rsid w:val="0018030E"/>
    <w:rsid w:val="0018082D"/>
    <w:rsid w:val="001851C1"/>
    <w:rsid w:val="001B03D3"/>
    <w:rsid w:val="001B22A2"/>
    <w:rsid w:val="001B4B90"/>
    <w:rsid w:val="001B4E3C"/>
    <w:rsid w:val="001B67BA"/>
    <w:rsid w:val="001B6B27"/>
    <w:rsid w:val="001E19F4"/>
    <w:rsid w:val="001E1E93"/>
    <w:rsid w:val="001F1D98"/>
    <w:rsid w:val="001F249D"/>
    <w:rsid w:val="001F2785"/>
    <w:rsid w:val="001F3EFD"/>
    <w:rsid w:val="001F54C6"/>
    <w:rsid w:val="001F57FA"/>
    <w:rsid w:val="00200D29"/>
    <w:rsid w:val="00202BCB"/>
    <w:rsid w:val="00204B56"/>
    <w:rsid w:val="00212050"/>
    <w:rsid w:val="00217F56"/>
    <w:rsid w:val="00225038"/>
    <w:rsid w:val="00225720"/>
    <w:rsid w:val="00233DA1"/>
    <w:rsid w:val="00233F0C"/>
    <w:rsid w:val="002370E4"/>
    <w:rsid w:val="00241018"/>
    <w:rsid w:val="002449C7"/>
    <w:rsid w:val="002459EF"/>
    <w:rsid w:val="00251912"/>
    <w:rsid w:val="0025396A"/>
    <w:rsid w:val="002541E1"/>
    <w:rsid w:val="0026776F"/>
    <w:rsid w:val="002709A4"/>
    <w:rsid w:val="002709EC"/>
    <w:rsid w:val="00274582"/>
    <w:rsid w:val="0027595E"/>
    <w:rsid w:val="00275A18"/>
    <w:rsid w:val="00275C0C"/>
    <w:rsid w:val="0027629F"/>
    <w:rsid w:val="00277E13"/>
    <w:rsid w:val="0028065E"/>
    <w:rsid w:val="002931A4"/>
    <w:rsid w:val="00295AA7"/>
    <w:rsid w:val="002A1A8D"/>
    <w:rsid w:val="002A2E8D"/>
    <w:rsid w:val="002A323E"/>
    <w:rsid w:val="002A6A93"/>
    <w:rsid w:val="002B0990"/>
    <w:rsid w:val="002C23BA"/>
    <w:rsid w:val="002C62D6"/>
    <w:rsid w:val="002C6936"/>
    <w:rsid w:val="002D4C13"/>
    <w:rsid w:val="002E09DC"/>
    <w:rsid w:val="002E226B"/>
    <w:rsid w:val="002F064D"/>
    <w:rsid w:val="002F0662"/>
    <w:rsid w:val="002F0BF0"/>
    <w:rsid w:val="002F18A1"/>
    <w:rsid w:val="002F23B2"/>
    <w:rsid w:val="002F4C9A"/>
    <w:rsid w:val="0030144E"/>
    <w:rsid w:val="0030339D"/>
    <w:rsid w:val="00307075"/>
    <w:rsid w:val="00313DC1"/>
    <w:rsid w:val="00316AB9"/>
    <w:rsid w:val="00321348"/>
    <w:rsid w:val="003267BD"/>
    <w:rsid w:val="003312E5"/>
    <w:rsid w:val="00331369"/>
    <w:rsid w:val="003319AE"/>
    <w:rsid w:val="00337159"/>
    <w:rsid w:val="003459B1"/>
    <w:rsid w:val="00347A57"/>
    <w:rsid w:val="00347CFF"/>
    <w:rsid w:val="00353FD2"/>
    <w:rsid w:val="00357C99"/>
    <w:rsid w:val="00357CE2"/>
    <w:rsid w:val="00357D9B"/>
    <w:rsid w:val="00364837"/>
    <w:rsid w:val="003708C3"/>
    <w:rsid w:val="00373512"/>
    <w:rsid w:val="003741B7"/>
    <w:rsid w:val="003769A6"/>
    <w:rsid w:val="003817B5"/>
    <w:rsid w:val="003A11C4"/>
    <w:rsid w:val="003A5267"/>
    <w:rsid w:val="003B7B15"/>
    <w:rsid w:val="003B7BDC"/>
    <w:rsid w:val="003C14BD"/>
    <w:rsid w:val="003C4AC8"/>
    <w:rsid w:val="003C7BFA"/>
    <w:rsid w:val="003C7D30"/>
    <w:rsid w:val="003D0429"/>
    <w:rsid w:val="003D3B08"/>
    <w:rsid w:val="003D49DC"/>
    <w:rsid w:val="003D74FB"/>
    <w:rsid w:val="003E17EB"/>
    <w:rsid w:val="003E69A8"/>
    <w:rsid w:val="003E6A07"/>
    <w:rsid w:val="003F0AB9"/>
    <w:rsid w:val="003F1CB9"/>
    <w:rsid w:val="003F3193"/>
    <w:rsid w:val="00400976"/>
    <w:rsid w:val="004122DA"/>
    <w:rsid w:val="0041482D"/>
    <w:rsid w:val="00414929"/>
    <w:rsid w:val="0042136F"/>
    <w:rsid w:val="00427E63"/>
    <w:rsid w:val="00430E7C"/>
    <w:rsid w:val="00432B9F"/>
    <w:rsid w:val="00433F2A"/>
    <w:rsid w:val="00436526"/>
    <w:rsid w:val="00443F4E"/>
    <w:rsid w:val="00451EB7"/>
    <w:rsid w:val="004712FF"/>
    <w:rsid w:val="00474578"/>
    <w:rsid w:val="00476544"/>
    <w:rsid w:val="00477A26"/>
    <w:rsid w:val="00481380"/>
    <w:rsid w:val="00481D8F"/>
    <w:rsid w:val="00492095"/>
    <w:rsid w:val="00493C76"/>
    <w:rsid w:val="004973C2"/>
    <w:rsid w:val="00497774"/>
    <w:rsid w:val="004A113F"/>
    <w:rsid w:val="004A1CCD"/>
    <w:rsid w:val="004A1E04"/>
    <w:rsid w:val="004A28E2"/>
    <w:rsid w:val="004A6802"/>
    <w:rsid w:val="004B024A"/>
    <w:rsid w:val="004B227E"/>
    <w:rsid w:val="004C0212"/>
    <w:rsid w:val="004C05C2"/>
    <w:rsid w:val="004C2431"/>
    <w:rsid w:val="004C2D67"/>
    <w:rsid w:val="004C51E5"/>
    <w:rsid w:val="004D4AEB"/>
    <w:rsid w:val="004D6418"/>
    <w:rsid w:val="004D66C8"/>
    <w:rsid w:val="004E1D07"/>
    <w:rsid w:val="004E1D61"/>
    <w:rsid w:val="004E38A4"/>
    <w:rsid w:val="004E6751"/>
    <w:rsid w:val="004F0307"/>
    <w:rsid w:val="004F2526"/>
    <w:rsid w:val="005010FC"/>
    <w:rsid w:val="005019C0"/>
    <w:rsid w:val="00504079"/>
    <w:rsid w:val="0050757F"/>
    <w:rsid w:val="00515605"/>
    <w:rsid w:val="00516B91"/>
    <w:rsid w:val="00520E86"/>
    <w:rsid w:val="00521A12"/>
    <w:rsid w:val="0052440A"/>
    <w:rsid w:val="00525162"/>
    <w:rsid w:val="005252FC"/>
    <w:rsid w:val="005258E1"/>
    <w:rsid w:val="005277D7"/>
    <w:rsid w:val="00533142"/>
    <w:rsid w:val="00535746"/>
    <w:rsid w:val="00535927"/>
    <w:rsid w:val="00543147"/>
    <w:rsid w:val="005458FD"/>
    <w:rsid w:val="00550BAE"/>
    <w:rsid w:val="005510D3"/>
    <w:rsid w:val="005558B1"/>
    <w:rsid w:val="00561B3A"/>
    <w:rsid w:val="00564374"/>
    <w:rsid w:val="0056565D"/>
    <w:rsid w:val="00565CB5"/>
    <w:rsid w:val="00567980"/>
    <w:rsid w:val="00581159"/>
    <w:rsid w:val="0058312F"/>
    <w:rsid w:val="00584063"/>
    <w:rsid w:val="00592463"/>
    <w:rsid w:val="00592A1B"/>
    <w:rsid w:val="00597FC2"/>
    <w:rsid w:val="005A3085"/>
    <w:rsid w:val="005B18C8"/>
    <w:rsid w:val="005B487D"/>
    <w:rsid w:val="005D025B"/>
    <w:rsid w:val="005E2A9B"/>
    <w:rsid w:val="005E4574"/>
    <w:rsid w:val="005E560B"/>
    <w:rsid w:val="005E7F73"/>
    <w:rsid w:val="005F1315"/>
    <w:rsid w:val="005F2C21"/>
    <w:rsid w:val="005F43F5"/>
    <w:rsid w:val="00602927"/>
    <w:rsid w:val="00605805"/>
    <w:rsid w:val="006077E8"/>
    <w:rsid w:val="00610B48"/>
    <w:rsid w:val="00610D93"/>
    <w:rsid w:val="00611329"/>
    <w:rsid w:val="00621FFB"/>
    <w:rsid w:val="006222C5"/>
    <w:rsid w:val="00624543"/>
    <w:rsid w:val="00624A40"/>
    <w:rsid w:val="00625DFA"/>
    <w:rsid w:val="00626CBC"/>
    <w:rsid w:val="00630183"/>
    <w:rsid w:val="00630691"/>
    <w:rsid w:val="006306B4"/>
    <w:rsid w:val="0063352E"/>
    <w:rsid w:val="006358CD"/>
    <w:rsid w:val="00637B3F"/>
    <w:rsid w:val="00637BC8"/>
    <w:rsid w:val="006510D6"/>
    <w:rsid w:val="00651826"/>
    <w:rsid w:val="0065494E"/>
    <w:rsid w:val="0065553F"/>
    <w:rsid w:val="00663ED4"/>
    <w:rsid w:val="00664752"/>
    <w:rsid w:val="006677B2"/>
    <w:rsid w:val="006700E8"/>
    <w:rsid w:val="006738CB"/>
    <w:rsid w:val="006748D5"/>
    <w:rsid w:val="00677BF7"/>
    <w:rsid w:val="00681FB3"/>
    <w:rsid w:val="006822A9"/>
    <w:rsid w:val="0068394D"/>
    <w:rsid w:val="00685352"/>
    <w:rsid w:val="00686AFF"/>
    <w:rsid w:val="00691031"/>
    <w:rsid w:val="006910A4"/>
    <w:rsid w:val="00695E61"/>
    <w:rsid w:val="00696A09"/>
    <w:rsid w:val="00697A25"/>
    <w:rsid w:val="006A0FEE"/>
    <w:rsid w:val="006A30C8"/>
    <w:rsid w:val="006B1E16"/>
    <w:rsid w:val="006B443D"/>
    <w:rsid w:val="006C0873"/>
    <w:rsid w:val="006C611E"/>
    <w:rsid w:val="006C6FD7"/>
    <w:rsid w:val="006D04DA"/>
    <w:rsid w:val="006D0CE1"/>
    <w:rsid w:val="006D4252"/>
    <w:rsid w:val="006D6B7A"/>
    <w:rsid w:val="006E3A56"/>
    <w:rsid w:val="006F090C"/>
    <w:rsid w:val="006F2168"/>
    <w:rsid w:val="006F30B3"/>
    <w:rsid w:val="006F30DA"/>
    <w:rsid w:val="006F398B"/>
    <w:rsid w:val="006F4D89"/>
    <w:rsid w:val="007060C5"/>
    <w:rsid w:val="00711DBF"/>
    <w:rsid w:val="00715B9A"/>
    <w:rsid w:val="007227EF"/>
    <w:rsid w:val="00736B48"/>
    <w:rsid w:val="00741C2F"/>
    <w:rsid w:val="00744393"/>
    <w:rsid w:val="0075013B"/>
    <w:rsid w:val="007506D8"/>
    <w:rsid w:val="00761660"/>
    <w:rsid w:val="00762E44"/>
    <w:rsid w:val="0076365A"/>
    <w:rsid w:val="00765060"/>
    <w:rsid w:val="0077132D"/>
    <w:rsid w:val="007748E2"/>
    <w:rsid w:val="00776574"/>
    <w:rsid w:val="00782748"/>
    <w:rsid w:val="00787435"/>
    <w:rsid w:val="007909A3"/>
    <w:rsid w:val="0079475A"/>
    <w:rsid w:val="00795979"/>
    <w:rsid w:val="007A4EBA"/>
    <w:rsid w:val="007A5E2D"/>
    <w:rsid w:val="007B3D7D"/>
    <w:rsid w:val="007B6C08"/>
    <w:rsid w:val="007B6FB8"/>
    <w:rsid w:val="007C0D31"/>
    <w:rsid w:val="007C3E98"/>
    <w:rsid w:val="007D482A"/>
    <w:rsid w:val="007E013C"/>
    <w:rsid w:val="007E4647"/>
    <w:rsid w:val="007F0E7C"/>
    <w:rsid w:val="007F2FEE"/>
    <w:rsid w:val="008069C7"/>
    <w:rsid w:val="00807298"/>
    <w:rsid w:val="00807E48"/>
    <w:rsid w:val="00811CC9"/>
    <w:rsid w:val="008246D3"/>
    <w:rsid w:val="00825196"/>
    <w:rsid w:val="00830413"/>
    <w:rsid w:val="00830D53"/>
    <w:rsid w:val="00831277"/>
    <w:rsid w:val="0083524F"/>
    <w:rsid w:val="00835D5B"/>
    <w:rsid w:val="00835F58"/>
    <w:rsid w:val="00837D4B"/>
    <w:rsid w:val="008515BE"/>
    <w:rsid w:val="008528E1"/>
    <w:rsid w:val="008541C7"/>
    <w:rsid w:val="0085562B"/>
    <w:rsid w:val="00856F78"/>
    <w:rsid w:val="00860E0B"/>
    <w:rsid w:val="00861DD5"/>
    <w:rsid w:val="0086201D"/>
    <w:rsid w:val="0087532E"/>
    <w:rsid w:val="00881768"/>
    <w:rsid w:val="0088249E"/>
    <w:rsid w:val="00882D72"/>
    <w:rsid w:val="0088321C"/>
    <w:rsid w:val="0088329C"/>
    <w:rsid w:val="00886FFB"/>
    <w:rsid w:val="00892D38"/>
    <w:rsid w:val="008A0946"/>
    <w:rsid w:val="008A4567"/>
    <w:rsid w:val="008A5DF9"/>
    <w:rsid w:val="008A713C"/>
    <w:rsid w:val="008A726F"/>
    <w:rsid w:val="008B12D7"/>
    <w:rsid w:val="008B1FF7"/>
    <w:rsid w:val="008B40A3"/>
    <w:rsid w:val="008B505B"/>
    <w:rsid w:val="008B5A67"/>
    <w:rsid w:val="008C27FB"/>
    <w:rsid w:val="008C45C3"/>
    <w:rsid w:val="008C5FF0"/>
    <w:rsid w:val="008D0405"/>
    <w:rsid w:val="008D670B"/>
    <w:rsid w:val="008D71C5"/>
    <w:rsid w:val="008E11F8"/>
    <w:rsid w:val="00900C81"/>
    <w:rsid w:val="0090146E"/>
    <w:rsid w:val="00901C28"/>
    <w:rsid w:val="009046BE"/>
    <w:rsid w:val="00913F18"/>
    <w:rsid w:val="00916935"/>
    <w:rsid w:val="00916CC2"/>
    <w:rsid w:val="00920383"/>
    <w:rsid w:val="00920FD1"/>
    <w:rsid w:val="009227FB"/>
    <w:rsid w:val="009245A0"/>
    <w:rsid w:val="00926B93"/>
    <w:rsid w:val="00932407"/>
    <w:rsid w:val="009326C6"/>
    <w:rsid w:val="009438BB"/>
    <w:rsid w:val="00951E39"/>
    <w:rsid w:val="00952292"/>
    <w:rsid w:val="00952C64"/>
    <w:rsid w:val="00952EAF"/>
    <w:rsid w:val="0097252A"/>
    <w:rsid w:val="00973482"/>
    <w:rsid w:val="0097390B"/>
    <w:rsid w:val="0097463D"/>
    <w:rsid w:val="009831EE"/>
    <w:rsid w:val="00984318"/>
    <w:rsid w:val="0099323F"/>
    <w:rsid w:val="009A019D"/>
    <w:rsid w:val="009A0B66"/>
    <w:rsid w:val="009A3080"/>
    <w:rsid w:val="009B259F"/>
    <w:rsid w:val="009B3F2C"/>
    <w:rsid w:val="009B47C0"/>
    <w:rsid w:val="009B7EDF"/>
    <w:rsid w:val="009C30C8"/>
    <w:rsid w:val="009C5B19"/>
    <w:rsid w:val="009C78E9"/>
    <w:rsid w:val="009D312B"/>
    <w:rsid w:val="009E0F1B"/>
    <w:rsid w:val="009E13F1"/>
    <w:rsid w:val="009E1912"/>
    <w:rsid w:val="009E1C0D"/>
    <w:rsid w:val="009E25A9"/>
    <w:rsid w:val="009E3CEE"/>
    <w:rsid w:val="009E5940"/>
    <w:rsid w:val="009F338D"/>
    <w:rsid w:val="009F7165"/>
    <w:rsid w:val="00A00E69"/>
    <w:rsid w:val="00A1080F"/>
    <w:rsid w:val="00A11329"/>
    <w:rsid w:val="00A129B0"/>
    <w:rsid w:val="00A17F68"/>
    <w:rsid w:val="00A32775"/>
    <w:rsid w:val="00A3788A"/>
    <w:rsid w:val="00A4477C"/>
    <w:rsid w:val="00A640E7"/>
    <w:rsid w:val="00A7135E"/>
    <w:rsid w:val="00A755A4"/>
    <w:rsid w:val="00A8242A"/>
    <w:rsid w:val="00A8645B"/>
    <w:rsid w:val="00A8694E"/>
    <w:rsid w:val="00A86EF0"/>
    <w:rsid w:val="00A91F66"/>
    <w:rsid w:val="00AA7190"/>
    <w:rsid w:val="00AB4435"/>
    <w:rsid w:val="00AB5067"/>
    <w:rsid w:val="00AB6690"/>
    <w:rsid w:val="00AC5680"/>
    <w:rsid w:val="00AC6D0E"/>
    <w:rsid w:val="00AC7EAC"/>
    <w:rsid w:val="00AD254A"/>
    <w:rsid w:val="00AE0640"/>
    <w:rsid w:val="00AE6DD1"/>
    <w:rsid w:val="00AF1712"/>
    <w:rsid w:val="00AF334E"/>
    <w:rsid w:val="00AF636E"/>
    <w:rsid w:val="00AF645F"/>
    <w:rsid w:val="00B02823"/>
    <w:rsid w:val="00B0654D"/>
    <w:rsid w:val="00B10B62"/>
    <w:rsid w:val="00B2353A"/>
    <w:rsid w:val="00B24542"/>
    <w:rsid w:val="00B25B98"/>
    <w:rsid w:val="00B3068B"/>
    <w:rsid w:val="00B35482"/>
    <w:rsid w:val="00B42EB7"/>
    <w:rsid w:val="00B435FB"/>
    <w:rsid w:val="00B4615A"/>
    <w:rsid w:val="00B61C35"/>
    <w:rsid w:val="00B633BE"/>
    <w:rsid w:val="00B646F2"/>
    <w:rsid w:val="00B66C2C"/>
    <w:rsid w:val="00B761D7"/>
    <w:rsid w:val="00B80576"/>
    <w:rsid w:val="00B83007"/>
    <w:rsid w:val="00B83E0D"/>
    <w:rsid w:val="00B8517D"/>
    <w:rsid w:val="00B86F7E"/>
    <w:rsid w:val="00B91335"/>
    <w:rsid w:val="00B9140D"/>
    <w:rsid w:val="00B979CA"/>
    <w:rsid w:val="00BA63EF"/>
    <w:rsid w:val="00BA71B5"/>
    <w:rsid w:val="00BA7CD6"/>
    <w:rsid w:val="00BB1562"/>
    <w:rsid w:val="00BB2F78"/>
    <w:rsid w:val="00BB5FD2"/>
    <w:rsid w:val="00BC0BD1"/>
    <w:rsid w:val="00BC2280"/>
    <w:rsid w:val="00BD5A71"/>
    <w:rsid w:val="00BE02B0"/>
    <w:rsid w:val="00BE1A67"/>
    <w:rsid w:val="00BF1771"/>
    <w:rsid w:val="00C00152"/>
    <w:rsid w:val="00C14AA0"/>
    <w:rsid w:val="00C21E49"/>
    <w:rsid w:val="00C25782"/>
    <w:rsid w:val="00C31382"/>
    <w:rsid w:val="00C3215F"/>
    <w:rsid w:val="00C3541E"/>
    <w:rsid w:val="00C3693A"/>
    <w:rsid w:val="00C369B8"/>
    <w:rsid w:val="00C409FE"/>
    <w:rsid w:val="00C41B5F"/>
    <w:rsid w:val="00C43156"/>
    <w:rsid w:val="00C448CE"/>
    <w:rsid w:val="00C45929"/>
    <w:rsid w:val="00C51DD7"/>
    <w:rsid w:val="00C569F5"/>
    <w:rsid w:val="00C62C2F"/>
    <w:rsid w:val="00C6328D"/>
    <w:rsid w:val="00C66185"/>
    <w:rsid w:val="00C72C9C"/>
    <w:rsid w:val="00C74164"/>
    <w:rsid w:val="00C76C67"/>
    <w:rsid w:val="00C808B6"/>
    <w:rsid w:val="00C82986"/>
    <w:rsid w:val="00C84A19"/>
    <w:rsid w:val="00C86990"/>
    <w:rsid w:val="00C92A4D"/>
    <w:rsid w:val="00C93627"/>
    <w:rsid w:val="00C96FF0"/>
    <w:rsid w:val="00CA199A"/>
    <w:rsid w:val="00CA4167"/>
    <w:rsid w:val="00CA6C41"/>
    <w:rsid w:val="00CB01A4"/>
    <w:rsid w:val="00CB0D0C"/>
    <w:rsid w:val="00CB1FAE"/>
    <w:rsid w:val="00CB4354"/>
    <w:rsid w:val="00CB6B98"/>
    <w:rsid w:val="00CC0405"/>
    <w:rsid w:val="00CC0CCC"/>
    <w:rsid w:val="00CC3537"/>
    <w:rsid w:val="00CC5F85"/>
    <w:rsid w:val="00CC620A"/>
    <w:rsid w:val="00CD0820"/>
    <w:rsid w:val="00CD5182"/>
    <w:rsid w:val="00CD7B81"/>
    <w:rsid w:val="00CE1751"/>
    <w:rsid w:val="00CE2B96"/>
    <w:rsid w:val="00CE5BEB"/>
    <w:rsid w:val="00CF1281"/>
    <w:rsid w:val="00CF1496"/>
    <w:rsid w:val="00CF14C1"/>
    <w:rsid w:val="00CF36D3"/>
    <w:rsid w:val="00CF687A"/>
    <w:rsid w:val="00CF7462"/>
    <w:rsid w:val="00D02309"/>
    <w:rsid w:val="00D02406"/>
    <w:rsid w:val="00D02751"/>
    <w:rsid w:val="00D049F6"/>
    <w:rsid w:val="00D04A46"/>
    <w:rsid w:val="00D05B27"/>
    <w:rsid w:val="00D06130"/>
    <w:rsid w:val="00D10874"/>
    <w:rsid w:val="00D10BC0"/>
    <w:rsid w:val="00D235BD"/>
    <w:rsid w:val="00D246E7"/>
    <w:rsid w:val="00D26870"/>
    <w:rsid w:val="00D30780"/>
    <w:rsid w:val="00D32669"/>
    <w:rsid w:val="00D342DA"/>
    <w:rsid w:val="00D41928"/>
    <w:rsid w:val="00D539F3"/>
    <w:rsid w:val="00D54ECB"/>
    <w:rsid w:val="00D5622F"/>
    <w:rsid w:val="00D65B90"/>
    <w:rsid w:val="00D7091D"/>
    <w:rsid w:val="00D72ABD"/>
    <w:rsid w:val="00D778A1"/>
    <w:rsid w:val="00D862AC"/>
    <w:rsid w:val="00D93995"/>
    <w:rsid w:val="00D963E9"/>
    <w:rsid w:val="00D970CD"/>
    <w:rsid w:val="00DA2DC9"/>
    <w:rsid w:val="00DA55BD"/>
    <w:rsid w:val="00DA61F8"/>
    <w:rsid w:val="00DB28A5"/>
    <w:rsid w:val="00DB5680"/>
    <w:rsid w:val="00DB6C9C"/>
    <w:rsid w:val="00DB6EDC"/>
    <w:rsid w:val="00DC267E"/>
    <w:rsid w:val="00DC6B2B"/>
    <w:rsid w:val="00DC7014"/>
    <w:rsid w:val="00DD075A"/>
    <w:rsid w:val="00DD390D"/>
    <w:rsid w:val="00DE0FB0"/>
    <w:rsid w:val="00DE29E7"/>
    <w:rsid w:val="00DE5EF7"/>
    <w:rsid w:val="00DF102C"/>
    <w:rsid w:val="00DF138F"/>
    <w:rsid w:val="00DF15EC"/>
    <w:rsid w:val="00DF38A7"/>
    <w:rsid w:val="00DF45AF"/>
    <w:rsid w:val="00E05DB9"/>
    <w:rsid w:val="00E06506"/>
    <w:rsid w:val="00E12477"/>
    <w:rsid w:val="00E13413"/>
    <w:rsid w:val="00E138C6"/>
    <w:rsid w:val="00E16823"/>
    <w:rsid w:val="00E16C15"/>
    <w:rsid w:val="00E22A22"/>
    <w:rsid w:val="00E30E10"/>
    <w:rsid w:val="00E342BA"/>
    <w:rsid w:val="00E36439"/>
    <w:rsid w:val="00E37E36"/>
    <w:rsid w:val="00E53F13"/>
    <w:rsid w:val="00E548AD"/>
    <w:rsid w:val="00E54E4D"/>
    <w:rsid w:val="00E56422"/>
    <w:rsid w:val="00E6239F"/>
    <w:rsid w:val="00E63B6C"/>
    <w:rsid w:val="00E65926"/>
    <w:rsid w:val="00E66CC1"/>
    <w:rsid w:val="00E67422"/>
    <w:rsid w:val="00E7084E"/>
    <w:rsid w:val="00E71441"/>
    <w:rsid w:val="00E7417B"/>
    <w:rsid w:val="00E81921"/>
    <w:rsid w:val="00E83EB5"/>
    <w:rsid w:val="00E850E8"/>
    <w:rsid w:val="00E9096F"/>
    <w:rsid w:val="00E934B7"/>
    <w:rsid w:val="00E93DF2"/>
    <w:rsid w:val="00EA7522"/>
    <w:rsid w:val="00EC115D"/>
    <w:rsid w:val="00ED6C9A"/>
    <w:rsid w:val="00ED733C"/>
    <w:rsid w:val="00EE0392"/>
    <w:rsid w:val="00EE5976"/>
    <w:rsid w:val="00EE6421"/>
    <w:rsid w:val="00EF1718"/>
    <w:rsid w:val="00EF7DD9"/>
    <w:rsid w:val="00F0155D"/>
    <w:rsid w:val="00F03F39"/>
    <w:rsid w:val="00F13468"/>
    <w:rsid w:val="00F1706D"/>
    <w:rsid w:val="00F206E2"/>
    <w:rsid w:val="00F21BE7"/>
    <w:rsid w:val="00F22EA4"/>
    <w:rsid w:val="00F2791D"/>
    <w:rsid w:val="00F33A55"/>
    <w:rsid w:val="00F3740A"/>
    <w:rsid w:val="00F50685"/>
    <w:rsid w:val="00F51A88"/>
    <w:rsid w:val="00F54013"/>
    <w:rsid w:val="00F54A80"/>
    <w:rsid w:val="00F56894"/>
    <w:rsid w:val="00F576B4"/>
    <w:rsid w:val="00F753D8"/>
    <w:rsid w:val="00F944D7"/>
    <w:rsid w:val="00F94E03"/>
    <w:rsid w:val="00F9789B"/>
    <w:rsid w:val="00FA0226"/>
    <w:rsid w:val="00FA1BC4"/>
    <w:rsid w:val="00FA205C"/>
    <w:rsid w:val="00FA2D67"/>
    <w:rsid w:val="00FA4920"/>
    <w:rsid w:val="00FA711D"/>
    <w:rsid w:val="00FB0C0E"/>
    <w:rsid w:val="00FC54DC"/>
    <w:rsid w:val="00FC5CC4"/>
    <w:rsid w:val="00FD3B91"/>
    <w:rsid w:val="00FD4802"/>
    <w:rsid w:val="00FE1EA8"/>
    <w:rsid w:val="00FE26C9"/>
    <w:rsid w:val="00FE7B55"/>
    <w:rsid w:val="00FF1669"/>
    <w:rsid w:val="00FF3225"/>
    <w:rsid w:val="00FF4D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none [1]" shadowcolor="none [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uppressAutoHyphens/>
    </w:pPr>
    <w:rPr>
      <w:lang w:val="en-AU" w:eastAsia="ar-SA"/>
    </w:rPr>
  </w:style>
  <w:style w:type="paragraph" w:styleId="Heading1">
    <w:name w:val="heading 1"/>
    <w:basedOn w:val="Normal"/>
    <w:next w:val="Normal"/>
    <w:qFormat/>
    <w:pPr>
      <w:keepNext/>
      <w:numPr>
        <w:numId w:val="2"/>
      </w:numPr>
      <w:jc w:val="center"/>
      <w:outlineLvl w:val="0"/>
    </w:pPr>
    <w:rPr>
      <w:sz w:val="24"/>
    </w:rPr>
  </w:style>
  <w:style w:type="paragraph" w:styleId="Heading5">
    <w:name w:val="heading 5"/>
    <w:basedOn w:val="Normal"/>
    <w:next w:val="Normal"/>
    <w:qFormat/>
    <w:pPr>
      <w:keepNext/>
      <w:numPr>
        <w:ilvl w:val="4"/>
        <w:numId w:val="2"/>
      </w:numPr>
      <w:spacing w:line="360" w:lineRule="auto"/>
      <w:ind w:left="1440"/>
      <w:jc w:val="both"/>
      <w:outlineLvl w:val="4"/>
    </w:pPr>
    <w:rPr>
      <w:sz w:val="24"/>
      <w:lang w:val="en-US"/>
    </w:rPr>
  </w:style>
  <w:style w:type="paragraph" w:styleId="Heading6">
    <w:name w:val="heading 6"/>
    <w:basedOn w:val="Normal"/>
    <w:next w:val="Normal"/>
    <w:qFormat/>
    <w:pPr>
      <w:keepNext/>
      <w:numPr>
        <w:ilvl w:val="5"/>
        <w:numId w:val="2"/>
      </w:numPr>
      <w:spacing w:line="360" w:lineRule="auto"/>
      <w:jc w:val="both"/>
      <w:outlineLvl w:val="5"/>
    </w:pPr>
    <w:rPr>
      <w:sz w:val="24"/>
      <w:lang w:val="en-US"/>
    </w:rPr>
  </w:style>
  <w:style w:type="paragraph" w:styleId="Heading7">
    <w:name w:val="heading 7"/>
    <w:basedOn w:val="Normal"/>
    <w:next w:val="Normal"/>
    <w:qFormat/>
    <w:pPr>
      <w:keepNext/>
      <w:numPr>
        <w:ilvl w:val="6"/>
        <w:numId w:val="2"/>
      </w:numPr>
      <w:spacing w:line="360" w:lineRule="auto"/>
      <w:ind w:left="360"/>
      <w:jc w:val="center"/>
      <w:outlineLvl w:val="6"/>
    </w:pPr>
    <w:rPr>
      <w:sz w:val="24"/>
      <w:lang w:val="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WW-Absatz-Standardschriftart">
    <w:name w:val="WW-Absatz-Standardschriftart"/>
  </w:style>
  <w:style w:type="character" w:customStyle="1" w:styleId="WW8Num2z0">
    <w:name w:val="WW8Num2z0"/>
    <w:rPr>
      <w:rFonts w:ascii="Symbol" w:hAnsi="Symbol"/>
    </w:rPr>
  </w:style>
  <w:style w:type="character" w:customStyle="1" w:styleId="WW8Num4z0">
    <w:name w:val="WW8Num4z0"/>
    <w:rPr>
      <w:rFonts w:ascii="Symbol" w:hAnsi="Symbol"/>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12z0">
    <w:name w:val="WW8Num12z0"/>
    <w:rPr>
      <w:rFonts w:ascii="Symbol" w:hAnsi="Symbol"/>
    </w:rPr>
  </w:style>
  <w:style w:type="character" w:customStyle="1" w:styleId="WW8Num13z0">
    <w:name w:val="WW8Num13z0"/>
    <w:rPr>
      <w:rFonts w:ascii="Symbol" w:hAnsi="Symbol"/>
    </w:rPr>
  </w:style>
  <w:style w:type="character" w:customStyle="1" w:styleId="WW-DefaultParagraphFont">
    <w:name w:val="WW-Default Paragraph Font"/>
  </w:style>
  <w:style w:type="character" w:styleId="PageNumber">
    <w:name w:val="page number"/>
    <w:basedOn w:val="WW-DefaultParagraphFont"/>
  </w:style>
  <w:style w:type="character" w:styleId="Hyperlink">
    <w:name w:val="Hyperlink"/>
    <w:basedOn w:val="WW-DefaultParagraphFont"/>
    <w:rPr>
      <w:color w:val="0000FF"/>
      <w:u w:val="single"/>
    </w:rPr>
  </w:style>
  <w:style w:type="character" w:styleId="Strong">
    <w:name w:val="Strong"/>
    <w:basedOn w:val="WW-DefaultParagraphFont"/>
    <w:qFormat/>
    <w:rPr>
      <w:b/>
    </w:rPr>
  </w:style>
  <w:style w:type="paragraph" w:styleId="BodyText">
    <w:name w:val="Body Text"/>
    <w:basedOn w:val="Normal"/>
    <w:pPr>
      <w:spacing w:after="120"/>
    </w:pPr>
  </w:style>
  <w:style w:type="paragraph" w:styleId="List">
    <w:name w:val="List"/>
    <w:basedOn w:val="BodyText"/>
    <w:rPr>
      <w:rFonts w:cs="Tahoma"/>
    </w:rPr>
  </w:style>
  <w:style w:type="paragraph" w:customStyle="1" w:styleId="Caption1">
    <w:name w:val="Caption1"/>
    <w:basedOn w:val="Normal"/>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customStyle="1" w:styleId="Heading">
    <w:name w:val="Heading"/>
    <w:basedOn w:val="Normal"/>
    <w:next w:val="BodyText"/>
    <w:pPr>
      <w:keepNext/>
      <w:spacing w:before="240" w:after="120"/>
    </w:pPr>
    <w:rPr>
      <w:rFonts w:ascii="Arial" w:eastAsia="Lucida Sans Unicode" w:hAnsi="Arial" w:cs="Tahoma"/>
      <w:sz w:val="28"/>
      <w:szCs w:val="28"/>
    </w:rPr>
  </w:style>
  <w:style w:type="paragraph" w:styleId="Title">
    <w:name w:val="Title"/>
    <w:basedOn w:val="Normal"/>
    <w:next w:val="Subtitle"/>
    <w:qFormat/>
    <w:pPr>
      <w:spacing w:line="360" w:lineRule="auto"/>
      <w:jc w:val="center"/>
    </w:pPr>
    <w:rPr>
      <w:b/>
      <w:sz w:val="24"/>
      <w:lang w:val="en-US"/>
    </w:rPr>
  </w:style>
  <w:style w:type="paragraph" w:styleId="Subtitle">
    <w:name w:val="Subtitle"/>
    <w:basedOn w:val="Heading"/>
    <w:next w:val="BodyText"/>
    <w:qFormat/>
    <w:pPr>
      <w:jc w:val="center"/>
    </w:pPr>
    <w:rPr>
      <w:i/>
      <w:iCs/>
    </w:rPr>
  </w:style>
  <w:style w:type="paragraph" w:customStyle="1" w:styleId="WW-BodyTextIndent2">
    <w:name w:val="WW-Body Text Indent 2"/>
    <w:basedOn w:val="Normal"/>
    <w:pPr>
      <w:spacing w:line="360" w:lineRule="auto"/>
      <w:ind w:left="360" w:firstLine="1080"/>
      <w:jc w:val="both"/>
    </w:pPr>
    <w:rPr>
      <w:sz w:val="24"/>
      <w:lang w:val="en-US"/>
    </w:rPr>
  </w:style>
  <w:style w:type="paragraph" w:customStyle="1" w:styleId="WW-BodyTextIndent3">
    <w:name w:val="WW-Body Text Indent 3"/>
    <w:basedOn w:val="Normal"/>
    <w:pPr>
      <w:spacing w:line="360" w:lineRule="auto"/>
      <w:ind w:left="810"/>
      <w:jc w:val="both"/>
    </w:pPr>
    <w:rPr>
      <w:sz w:val="24"/>
      <w:lang w:val="en-US"/>
    </w:rPr>
  </w:style>
  <w:style w:type="paragraph" w:styleId="BodyTextIndent">
    <w:name w:val="Body Text Indent"/>
    <w:basedOn w:val="Normal"/>
    <w:pPr>
      <w:spacing w:line="360" w:lineRule="auto"/>
      <w:ind w:left="360"/>
      <w:jc w:val="both"/>
    </w:pPr>
    <w:rPr>
      <w:sz w:val="24"/>
      <w:lang w:val="en-US"/>
    </w:rPr>
  </w:style>
  <w:style w:type="paragraph" w:styleId="Footer">
    <w:name w:val="footer"/>
    <w:basedOn w:val="Normal"/>
    <w:pPr>
      <w:tabs>
        <w:tab w:val="center" w:pos="4320"/>
        <w:tab w:val="right" w:pos="8640"/>
      </w:tabs>
    </w:pPr>
    <w:rPr>
      <w:lang w:val="en-US"/>
    </w:rPr>
  </w:style>
  <w:style w:type="paragraph" w:styleId="Header">
    <w:name w:val="header"/>
    <w:basedOn w:val="Normal"/>
    <w:pPr>
      <w:tabs>
        <w:tab w:val="center" w:pos="4320"/>
        <w:tab w:val="right" w:pos="8640"/>
      </w:tabs>
    </w:pPr>
  </w:style>
  <w:style w:type="paragraph" w:customStyle="1" w:styleId="WW-NormalWeb">
    <w:name w:val="WW-Normal (Web)"/>
    <w:basedOn w:val="Normal"/>
    <w:pPr>
      <w:spacing w:before="280" w:after="280"/>
    </w:pPr>
    <w:rPr>
      <w:rFonts w:ascii="Verdana" w:hAnsi="Verdana"/>
      <w:color w:val="000066"/>
      <w:sz w:val="18"/>
      <w:szCs w:val="18"/>
      <w:lang w:val="en-US"/>
    </w:rPr>
  </w:style>
  <w:style w:type="paragraph" w:customStyle="1" w:styleId="TableContents">
    <w:name w:val="Table Contents"/>
    <w:basedOn w:val="Normal"/>
    <w:rsid w:val="00BF1771"/>
    <w:pPr>
      <w:widowControl w:val="0"/>
      <w:suppressLineNumbers/>
    </w:pPr>
    <w:rPr>
      <w:rFonts w:eastAsia="Lucida Sans Unicode"/>
      <w:sz w:val="24"/>
      <w:szCs w:val="24"/>
      <w:lang w:val="en-US"/>
    </w:rPr>
  </w:style>
  <w:style w:type="paragraph" w:styleId="DocumentMap">
    <w:name w:val="Document Map"/>
    <w:basedOn w:val="Normal"/>
    <w:link w:val="DocumentMapChar"/>
    <w:rsid w:val="00364837"/>
    <w:rPr>
      <w:rFonts w:ascii="Tahoma" w:hAnsi="Tahoma" w:cs="Tahoma"/>
      <w:sz w:val="16"/>
      <w:szCs w:val="16"/>
    </w:rPr>
  </w:style>
  <w:style w:type="character" w:customStyle="1" w:styleId="DocumentMapChar">
    <w:name w:val="Document Map Char"/>
    <w:basedOn w:val="DefaultParagraphFont"/>
    <w:link w:val="DocumentMap"/>
    <w:rsid w:val="00364837"/>
    <w:rPr>
      <w:rFonts w:ascii="Tahoma" w:hAnsi="Tahoma" w:cs="Tahoma"/>
      <w:sz w:val="16"/>
      <w:szCs w:val="16"/>
      <w:lang w:val="en-AU" w:eastAsia="ar-SA"/>
    </w:rPr>
  </w:style>
  <w:style w:type="paragraph" w:customStyle="1" w:styleId="isi">
    <w:name w:val="isi"/>
    <w:basedOn w:val="Normal"/>
    <w:link w:val="isiChar"/>
    <w:autoRedefine/>
    <w:qFormat/>
    <w:rsid w:val="005B18C8"/>
    <w:pPr>
      <w:numPr>
        <w:numId w:val="4"/>
      </w:numPr>
      <w:suppressAutoHyphens w:val="0"/>
      <w:spacing w:after="120" w:line="360" w:lineRule="auto"/>
      <w:ind w:left="1530"/>
      <w:jc w:val="both"/>
    </w:pPr>
    <w:rPr>
      <w:rFonts w:eastAsia="Calibri"/>
      <w:bCs/>
      <w:color w:val="000000"/>
      <w:sz w:val="24"/>
      <w:szCs w:val="24"/>
      <w:lang w:val="id-ID" w:eastAsia="en-US"/>
    </w:rPr>
  </w:style>
  <w:style w:type="character" w:customStyle="1" w:styleId="isiChar">
    <w:name w:val="isi Char"/>
    <w:basedOn w:val="DefaultParagraphFont"/>
    <w:link w:val="isi"/>
    <w:rsid w:val="005B18C8"/>
    <w:rPr>
      <w:rFonts w:eastAsia="Calibri"/>
      <w:bCs/>
      <w:color w:val="000000"/>
      <w:sz w:val="24"/>
      <w:szCs w:val="24"/>
      <w:lang w:val="id-ID"/>
    </w:rPr>
  </w:style>
  <w:style w:type="paragraph" w:styleId="ListParagraph">
    <w:name w:val="List Paragraph"/>
    <w:basedOn w:val="Normal"/>
    <w:uiPriority w:val="34"/>
    <w:qFormat/>
    <w:rsid w:val="0016522C"/>
    <w:pPr>
      <w:ind w:left="720"/>
    </w:pPr>
  </w:style>
  <w:style w:type="paragraph" w:styleId="Caption">
    <w:name w:val="caption"/>
    <w:basedOn w:val="Normal"/>
    <w:next w:val="Normal"/>
    <w:unhideWhenUsed/>
    <w:qFormat/>
    <w:rsid w:val="00711DBF"/>
    <w:rPr>
      <w:b/>
      <w:bCs/>
    </w:rPr>
  </w:style>
  <w:style w:type="table" w:styleId="TableGrid">
    <w:name w:val="Table Grid"/>
    <w:basedOn w:val="TableNormal"/>
    <w:rsid w:val="00ED6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uduldetil">
    <w:name w:val="juduldetil"/>
    <w:basedOn w:val="DefaultParagraphFont"/>
    <w:rsid w:val="00F51A88"/>
  </w:style>
</w:styles>
</file>

<file path=word/webSettings.xml><?xml version="1.0" encoding="utf-8"?>
<w:webSettings xmlns:r="http://schemas.openxmlformats.org/officeDocument/2006/relationships" xmlns:w="http://schemas.openxmlformats.org/wordprocessingml/2006/main">
  <w:divs>
    <w:div w:id="174074052">
      <w:bodyDiv w:val="1"/>
      <w:marLeft w:val="0"/>
      <w:marRight w:val="0"/>
      <w:marTop w:val="0"/>
      <w:marBottom w:val="0"/>
      <w:divBdr>
        <w:top w:val="none" w:sz="0" w:space="0" w:color="auto"/>
        <w:left w:val="none" w:sz="0" w:space="0" w:color="auto"/>
        <w:bottom w:val="none" w:sz="0" w:space="0" w:color="auto"/>
        <w:right w:val="none" w:sz="0" w:space="0" w:color="auto"/>
      </w:divBdr>
    </w:div>
    <w:div w:id="202524287">
      <w:bodyDiv w:val="1"/>
      <w:marLeft w:val="0"/>
      <w:marRight w:val="0"/>
      <w:marTop w:val="0"/>
      <w:marBottom w:val="0"/>
      <w:divBdr>
        <w:top w:val="none" w:sz="0" w:space="0" w:color="auto"/>
        <w:left w:val="none" w:sz="0" w:space="0" w:color="auto"/>
        <w:bottom w:val="none" w:sz="0" w:space="0" w:color="auto"/>
        <w:right w:val="none" w:sz="0" w:space="0" w:color="auto"/>
      </w:divBdr>
    </w:div>
    <w:div w:id="414279127">
      <w:bodyDiv w:val="1"/>
      <w:marLeft w:val="0"/>
      <w:marRight w:val="0"/>
      <w:marTop w:val="0"/>
      <w:marBottom w:val="0"/>
      <w:divBdr>
        <w:top w:val="none" w:sz="0" w:space="0" w:color="auto"/>
        <w:left w:val="none" w:sz="0" w:space="0" w:color="auto"/>
        <w:bottom w:val="none" w:sz="0" w:space="0" w:color="auto"/>
        <w:right w:val="none" w:sz="0" w:space="0" w:color="auto"/>
      </w:divBdr>
    </w:div>
    <w:div w:id="548537921">
      <w:bodyDiv w:val="1"/>
      <w:marLeft w:val="0"/>
      <w:marRight w:val="0"/>
      <w:marTop w:val="0"/>
      <w:marBottom w:val="0"/>
      <w:divBdr>
        <w:top w:val="none" w:sz="0" w:space="0" w:color="auto"/>
        <w:left w:val="none" w:sz="0" w:space="0" w:color="auto"/>
        <w:bottom w:val="none" w:sz="0" w:space="0" w:color="auto"/>
        <w:right w:val="none" w:sz="0" w:space="0" w:color="auto"/>
      </w:divBdr>
    </w:div>
    <w:div w:id="848640349">
      <w:bodyDiv w:val="1"/>
      <w:marLeft w:val="0"/>
      <w:marRight w:val="0"/>
      <w:marTop w:val="0"/>
      <w:marBottom w:val="0"/>
      <w:divBdr>
        <w:top w:val="none" w:sz="0" w:space="0" w:color="auto"/>
        <w:left w:val="none" w:sz="0" w:space="0" w:color="auto"/>
        <w:bottom w:val="none" w:sz="0" w:space="0" w:color="auto"/>
        <w:right w:val="none" w:sz="0" w:space="0" w:color="auto"/>
      </w:divBdr>
    </w:div>
    <w:div w:id="868639542">
      <w:bodyDiv w:val="1"/>
      <w:marLeft w:val="0"/>
      <w:marRight w:val="0"/>
      <w:marTop w:val="0"/>
      <w:marBottom w:val="0"/>
      <w:divBdr>
        <w:top w:val="none" w:sz="0" w:space="0" w:color="auto"/>
        <w:left w:val="none" w:sz="0" w:space="0" w:color="auto"/>
        <w:bottom w:val="none" w:sz="0" w:space="0" w:color="auto"/>
        <w:right w:val="none" w:sz="0" w:space="0" w:color="auto"/>
      </w:divBdr>
    </w:div>
    <w:div w:id="1028070141">
      <w:bodyDiv w:val="1"/>
      <w:marLeft w:val="0"/>
      <w:marRight w:val="0"/>
      <w:marTop w:val="0"/>
      <w:marBottom w:val="0"/>
      <w:divBdr>
        <w:top w:val="none" w:sz="0" w:space="0" w:color="auto"/>
        <w:left w:val="none" w:sz="0" w:space="0" w:color="auto"/>
        <w:bottom w:val="none" w:sz="0" w:space="0" w:color="auto"/>
        <w:right w:val="none" w:sz="0" w:space="0" w:color="auto"/>
      </w:divBdr>
    </w:div>
    <w:div w:id="1076785025">
      <w:bodyDiv w:val="1"/>
      <w:marLeft w:val="0"/>
      <w:marRight w:val="0"/>
      <w:marTop w:val="0"/>
      <w:marBottom w:val="0"/>
      <w:divBdr>
        <w:top w:val="none" w:sz="0" w:space="0" w:color="auto"/>
        <w:left w:val="none" w:sz="0" w:space="0" w:color="auto"/>
        <w:bottom w:val="none" w:sz="0" w:space="0" w:color="auto"/>
        <w:right w:val="none" w:sz="0" w:space="0" w:color="auto"/>
      </w:divBdr>
    </w:div>
    <w:div w:id="1155028478">
      <w:bodyDiv w:val="1"/>
      <w:marLeft w:val="0"/>
      <w:marRight w:val="0"/>
      <w:marTop w:val="0"/>
      <w:marBottom w:val="0"/>
      <w:divBdr>
        <w:top w:val="none" w:sz="0" w:space="0" w:color="auto"/>
        <w:left w:val="none" w:sz="0" w:space="0" w:color="auto"/>
        <w:bottom w:val="none" w:sz="0" w:space="0" w:color="auto"/>
        <w:right w:val="none" w:sz="0" w:space="0" w:color="auto"/>
      </w:divBdr>
    </w:div>
    <w:div w:id="1254315962">
      <w:bodyDiv w:val="1"/>
      <w:marLeft w:val="0"/>
      <w:marRight w:val="0"/>
      <w:marTop w:val="0"/>
      <w:marBottom w:val="0"/>
      <w:divBdr>
        <w:top w:val="none" w:sz="0" w:space="0" w:color="auto"/>
        <w:left w:val="none" w:sz="0" w:space="0" w:color="auto"/>
        <w:bottom w:val="none" w:sz="0" w:space="0" w:color="auto"/>
        <w:right w:val="none" w:sz="0" w:space="0" w:color="auto"/>
      </w:divBdr>
    </w:div>
    <w:div w:id="1386030204">
      <w:bodyDiv w:val="1"/>
      <w:marLeft w:val="0"/>
      <w:marRight w:val="0"/>
      <w:marTop w:val="0"/>
      <w:marBottom w:val="0"/>
      <w:divBdr>
        <w:top w:val="none" w:sz="0" w:space="0" w:color="auto"/>
        <w:left w:val="none" w:sz="0" w:space="0" w:color="auto"/>
        <w:bottom w:val="none" w:sz="0" w:space="0" w:color="auto"/>
        <w:right w:val="none" w:sz="0" w:space="0" w:color="auto"/>
      </w:divBdr>
    </w:div>
    <w:div w:id="1449885030">
      <w:bodyDiv w:val="1"/>
      <w:marLeft w:val="0"/>
      <w:marRight w:val="0"/>
      <w:marTop w:val="0"/>
      <w:marBottom w:val="0"/>
      <w:divBdr>
        <w:top w:val="none" w:sz="0" w:space="0" w:color="auto"/>
        <w:left w:val="none" w:sz="0" w:space="0" w:color="auto"/>
        <w:bottom w:val="none" w:sz="0" w:space="0" w:color="auto"/>
        <w:right w:val="none" w:sz="0" w:space="0" w:color="auto"/>
      </w:divBdr>
    </w:div>
    <w:div w:id="192040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PROGRAM STUDI SISTEM INFORMASI</vt:lpstr>
    </vt:vector>
  </TitlesOfParts>
  <Company>INFORMATION SYSTEM</Company>
  <LinksUpToDate>false</LinksUpToDate>
  <CharactersWithSpaces>21158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STUDI SISTEM INFORMASI</dc:title>
  <dc:subject/>
  <dc:creator>aris tjahyanto</dc:creator>
  <cp:keywords/>
  <cp:lastModifiedBy>murari</cp:lastModifiedBy>
  <cp:revision>2</cp:revision>
  <cp:lastPrinted>2006-10-17T05:18:00Z</cp:lastPrinted>
  <dcterms:created xsi:type="dcterms:W3CDTF">2012-02-29T06:39:00Z</dcterms:created>
  <dcterms:modified xsi:type="dcterms:W3CDTF">2012-02-29T06:39:00Z</dcterms:modified>
</cp:coreProperties>
</file>